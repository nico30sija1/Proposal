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DDB305">
      <w:pPr>
        <w:spacing w:after="0" w:line="360" w:lineRule="auto"/>
        <w:contextualSpacing/>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PROPOSAL KEGIATAN</w:t>
      </w:r>
    </w:p>
    <w:p w14:paraId="5A00024B">
      <w:pPr>
        <w:spacing w:after="0" w:line="360" w:lineRule="auto"/>
        <w:contextualSpacing/>
        <w:jc w:val="center"/>
        <w:rPr>
          <w:rFonts w:ascii="Times New Roman" w:hAnsi="Times New Roman" w:eastAsia="Times New Roman" w:cs="Times New Roman"/>
          <w:color w:val="000000"/>
          <w:sz w:val="28"/>
          <w:szCs w:val="28"/>
        </w:rPr>
      </w:pPr>
    </w:p>
    <w:p w14:paraId="73298168">
      <w:pPr>
        <w:spacing w:after="0" w:line="360" w:lineRule="auto"/>
        <w:contextualSpacing/>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bCs/>
          <w:color w:val="000000"/>
          <w:sz w:val="28"/>
          <w:szCs w:val="28"/>
        </w:rPr>
        <w:t>PEMENTASAN CERITA DONGENG NUSANTARA</w:t>
      </w:r>
      <w:r>
        <w:rPr>
          <w:rFonts w:ascii="Times New Roman" w:hAnsi="Times New Roman" w:eastAsia="Times New Roman" w:cs="Times New Roman"/>
          <w:b/>
          <w:bCs/>
          <w:color w:val="000000"/>
          <w:sz w:val="28"/>
          <w:szCs w:val="28"/>
        </w:rPr>
        <w:br w:type="textWrapping"/>
      </w:r>
      <w:r>
        <w:rPr>
          <w:rFonts w:ascii="Times New Roman" w:hAnsi="Times New Roman" w:eastAsia="Times New Roman" w:cs="Times New Roman"/>
          <w:b/>
          <w:bCs/>
          <w:color w:val="000000"/>
          <w:sz w:val="28"/>
          <w:szCs w:val="28"/>
        </w:rPr>
        <w:t>"GUNUNG PUTIH</w:t>
      </w:r>
      <w:r>
        <w:rPr>
          <w:rFonts w:ascii="Times New Roman" w:hAnsi="Times New Roman" w:eastAsia="Times New Roman" w:cs="Times New Roman"/>
          <w:b/>
          <w:bCs/>
          <w:color w:val="000000"/>
          <w:sz w:val="28"/>
          <w:szCs w:val="28"/>
          <w:lang w:val="id-ID"/>
        </w:rPr>
        <w:t xml:space="preserve">: Raja Yang Menginginkan Keturunan </w:t>
      </w:r>
      <w:r>
        <w:rPr>
          <w:rFonts w:ascii="Times New Roman" w:hAnsi="Times New Roman" w:eastAsia="Times New Roman" w:cs="Times New Roman"/>
          <w:b/>
          <w:bCs/>
          <w:color w:val="000000"/>
          <w:sz w:val="28"/>
          <w:szCs w:val="28"/>
        </w:rPr>
        <w:t>"</w:t>
      </w:r>
    </w:p>
    <w:p w14:paraId="1A5674A2">
      <w:pPr>
        <w:spacing w:after="0" w:line="360" w:lineRule="auto"/>
        <w:contextualSpacing/>
        <w:jc w:val="center"/>
        <w:rPr>
          <w:rFonts w:ascii="Times New Roman" w:hAnsi="Times New Roman" w:eastAsia="Times New Roman" w:cs="Times New Roman"/>
          <w:color w:val="000000"/>
          <w:sz w:val="24"/>
          <w:szCs w:val="24"/>
        </w:rPr>
      </w:pPr>
    </w:p>
    <w:p w14:paraId="01C53C74">
      <w:pPr>
        <w:spacing w:after="0" w:line="360" w:lineRule="auto"/>
        <w:contextualSpacing/>
        <w:jc w:val="center"/>
        <w:rPr>
          <w:rFonts w:ascii="Times New Roman" w:hAnsi="Times New Roman" w:eastAsia="Times New Roman" w:cs="Times New Roman"/>
          <w:color w:val="000000"/>
          <w:sz w:val="24"/>
          <w:szCs w:val="24"/>
        </w:rPr>
      </w:pPr>
    </w:p>
    <w:p w14:paraId="06ACDA34">
      <w:pPr>
        <w:spacing w:after="0" w:line="240" w:lineRule="auto"/>
        <w:contextualSpacing/>
        <w:jc w:val="center"/>
        <w:rPr>
          <w:rFonts w:ascii="Times New Roman" w:hAnsi="Times New Roman" w:eastAsia="Times New Roman" w:cs="Times New Roman"/>
          <w:color w:val="000000"/>
          <w:sz w:val="24"/>
          <w:szCs w:val="24"/>
        </w:rPr>
      </w:pPr>
      <w:r>
        <w:drawing>
          <wp:inline distT="0" distB="0" distL="0" distR="0">
            <wp:extent cx="2780030" cy="2780030"/>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1026" name="image1.jpg"/>
                    <pic:cNvPicPr/>
                  </pic:nvPicPr>
                  <pic:blipFill>
                    <a:blip r:embed="rId7" cstate="print"/>
                    <a:srcRect/>
                    <a:stretch>
                      <a:fillRect/>
                    </a:stretch>
                  </pic:blipFill>
                  <pic:spPr>
                    <a:xfrm>
                      <a:off x="0" y="0"/>
                      <a:ext cx="2780481" cy="2780481"/>
                    </a:xfrm>
                    <a:prstGeom prst="rect">
                      <a:avLst/>
                    </a:prstGeom>
                    <a:ln w="9525" cap="flat" cmpd="sng">
                      <a:solidFill>
                        <a:srgbClr val="000000"/>
                      </a:solidFill>
                      <a:prstDash val="solid"/>
                      <a:round/>
                    </a:ln>
                  </pic:spPr>
                </pic:pic>
              </a:graphicData>
            </a:graphic>
          </wp:inline>
        </w:drawing>
      </w:r>
    </w:p>
    <w:p w14:paraId="303BA8E1">
      <w:pPr>
        <w:spacing w:after="0" w:line="360" w:lineRule="auto"/>
        <w:contextualSpacing/>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Disusun Oleh: </w:t>
      </w:r>
    </w:p>
    <w:p w14:paraId="7BCA7BBE">
      <w:pPr>
        <w:spacing w:after="0" w:line="360" w:lineRule="auto"/>
        <w:contextualSpacing/>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1. Damar Narendra Ramadhan (8) </w:t>
      </w:r>
    </w:p>
    <w:p w14:paraId="21FA2BF0">
      <w:pPr>
        <w:spacing w:after="0" w:line="360" w:lineRule="auto"/>
        <w:contextualSpacing/>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2. Fauzi Nur Huda (16) </w:t>
      </w:r>
    </w:p>
    <w:p w14:paraId="15745475">
      <w:pPr>
        <w:spacing w:after="0" w:line="360" w:lineRule="auto"/>
        <w:contextualSpacing/>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3. Keio Nandana Avino (21)</w:t>
      </w:r>
    </w:p>
    <w:p w14:paraId="2AD8BDCF">
      <w:pPr>
        <w:spacing w:after="0" w:line="360" w:lineRule="auto"/>
        <w:contextualSpacing/>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4.  Muhammad Hanif Jibran (27)</w:t>
      </w:r>
    </w:p>
    <w:p w14:paraId="57F6759B">
      <w:pPr>
        <w:spacing w:after="0" w:line="360" w:lineRule="auto"/>
        <w:contextualSpacing/>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5. Muhammad Yuli Setiawan (28)</w:t>
      </w:r>
    </w:p>
    <w:p w14:paraId="250A991F">
      <w:pPr>
        <w:spacing w:after="0" w:line="360" w:lineRule="auto"/>
        <w:contextualSpacing/>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6. Nico Exdyansyah Putra Zacky (30)</w:t>
      </w:r>
    </w:p>
    <w:p w14:paraId="22A0FDA0">
      <w:pPr>
        <w:spacing w:after="0"/>
        <w:contextualSpacing/>
        <w:jc w:val="center"/>
        <w:rPr>
          <w:rFonts w:ascii="Times New Roman" w:hAnsi="Times New Roman" w:eastAsia="Times New Roman" w:cs="Times New Roman"/>
          <w:b/>
          <w:bCs/>
          <w:color w:val="000000"/>
          <w:sz w:val="26"/>
          <w:szCs w:val="26"/>
        </w:rPr>
      </w:pPr>
    </w:p>
    <w:p w14:paraId="152EA1EB">
      <w:pPr>
        <w:spacing w:after="0"/>
        <w:contextualSpacing/>
        <w:jc w:val="center"/>
        <w:rPr>
          <w:rFonts w:ascii="Times New Roman" w:hAnsi="Times New Roman" w:eastAsia="Times New Roman" w:cs="Times New Roman"/>
          <w:b/>
          <w:bCs/>
          <w:color w:val="000000"/>
          <w:sz w:val="24"/>
          <w:szCs w:val="24"/>
        </w:rPr>
      </w:pPr>
    </w:p>
    <w:p w14:paraId="39067017">
      <w:pPr>
        <w:spacing w:after="0"/>
        <w:contextualSpacing/>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SMK NEGERI 2 YOGYAKARTA</w:t>
      </w:r>
    </w:p>
    <w:p w14:paraId="4706F347">
      <w:pPr>
        <w:spacing w:after="0"/>
        <w:contextualSpacing/>
        <w:jc w:val="center"/>
        <w:rPr>
          <w:rFonts w:ascii="Times New Roman" w:hAnsi="Times New Roman" w:eastAsia="Times New Roman" w:cs="Times New Roman"/>
          <w:b/>
          <w:bCs/>
          <w:color w:val="8C1D24"/>
          <w:sz w:val="24"/>
          <w:szCs w:val="24"/>
        </w:rPr>
      </w:pPr>
      <w:r>
        <w:rPr>
          <w:rFonts w:ascii="Times New Roman" w:hAnsi="Times New Roman" w:eastAsia="Times New Roman" w:cs="Times New Roman"/>
          <w:b/>
          <w:bCs/>
          <w:color w:val="000000"/>
          <w:sz w:val="24"/>
          <w:szCs w:val="24"/>
        </w:rPr>
        <w:t>TAHUN AJARAN 2026/2027</w:t>
      </w:r>
    </w:p>
    <w:tbl>
      <w:tblPr>
        <w:tblStyle w:val="31"/>
        <w:tblW w:w="93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15" w:type="dxa"/>
        </w:tblCellMar>
      </w:tblPr>
      <w:tblGrid>
        <w:gridCol w:w="1370"/>
        <w:gridCol w:w="6830"/>
        <w:gridCol w:w="1140"/>
      </w:tblGrid>
      <w:tr w14:paraId="765797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15" w:type="dxa"/>
          </w:tblCellMar>
        </w:tblPrEx>
        <w:trPr>
          <w:jc w:val="center"/>
        </w:trPr>
        <w:tc>
          <w:tcPr>
            <w:tcW w:w="1370" w:type="dxa"/>
            <w:tcBorders>
              <w:top w:val="single" w:color="F9F8F6" w:sz="8" w:space="0"/>
              <w:left w:val="single" w:color="F9F8F6" w:sz="8" w:space="0"/>
              <w:bottom w:val="single" w:color="F9F8F6" w:sz="8" w:space="0"/>
              <w:right w:val="single" w:color="F9F8F6" w:sz="8" w:space="0"/>
            </w:tcBorders>
            <w:tcMar>
              <w:top w:w="100" w:type="dxa"/>
              <w:left w:w="100" w:type="dxa"/>
              <w:bottom w:w="100" w:type="dxa"/>
              <w:right w:w="100" w:type="dxa"/>
            </w:tcMar>
          </w:tcPr>
          <w:p w14:paraId="70AFCB39">
            <w:pPr>
              <w:widowControl w:val="0"/>
              <w:spacing w:after="0" w:line="240" w:lineRule="auto"/>
              <w:contextualSpacing/>
              <w:rPr>
                <w:rFonts w:ascii="Times New Roman" w:hAnsi="Times New Roman" w:eastAsia="Times New Roman" w:cs="Times New Roman"/>
                <w:b/>
                <w:bCs/>
                <w:color w:val="8C1D24"/>
                <w:sz w:val="24"/>
                <w:szCs w:val="24"/>
              </w:rPr>
            </w:pPr>
            <w:r>
              <w:drawing>
                <wp:anchor distT="0" distB="0" distL="114300" distR="114300" simplePos="0" relativeHeight="251659264" behindDoc="0" locked="0" layoutInCell="1" allowOverlap="1">
                  <wp:simplePos x="0" y="0"/>
                  <wp:positionH relativeFrom="column">
                    <wp:posOffset>16510</wp:posOffset>
                  </wp:positionH>
                  <wp:positionV relativeFrom="paragraph">
                    <wp:posOffset>20320</wp:posOffset>
                  </wp:positionV>
                  <wp:extent cx="742950" cy="742950"/>
                  <wp:effectExtent l="19050" t="19050" r="19050" b="19050"/>
                  <wp:wrapTopAndBottom/>
                  <wp:docPr id="1027" name="image2.jpg"/>
                  <wp:cNvGraphicFramePr/>
                  <a:graphic xmlns:a="http://schemas.openxmlformats.org/drawingml/2006/main">
                    <a:graphicData uri="http://schemas.openxmlformats.org/drawingml/2006/picture">
                      <pic:pic xmlns:pic="http://schemas.openxmlformats.org/drawingml/2006/picture">
                        <pic:nvPicPr>
                          <pic:cNvPr id="1027" name="image2.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42950" cy="742950"/>
                          </a:xfrm>
                          <a:prstGeom prst="rect">
                            <a:avLst/>
                          </a:prstGeom>
                          <a:ln w="9525" cap="flat" cmpd="sng">
                            <a:solidFill>
                              <a:srgbClr val="000000"/>
                            </a:solidFill>
                            <a:prstDash val="solid"/>
                            <a:round/>
                          </a:ln>
                        </pic:spPr>
                      </pic:pic>
                    </a:graphicData>
                  </a:graphic>
                </wp:anchor>
              </w:drawing>
            </w:r>
          </w:p>
        </w:tc>
        <w:tc>
          <w:tcPr>
            <w:tcW w:w="6830" w:type="dxa"/>
            <w:tcBorders>
              <w:top w:val="single" w:color="F9F8F6" w:sz="8" w:space="0"/>
              <w:left w:val="single" w:color="F9F8F6" w:sz="8" w:space="0"/>
              <w:bottom w:val="single" w:color="F9F8F6" w:sz="8" w:space="0"/>
              <w:right w:val="single" w:color="F9F8F6" w:sz="8" w:space="0"/>
            </w:tcBorders>
            <w:tcMar>
              <w:top w:w="100" w:type="dxa"/>
              <w:left w:w="100" w:type="dxa"/>
              <w:bottom w:w="100" w:type="dxa"/>
              <w:right w:w="100" w:type="dxa"/>
            </w:tcMar>
          </w:tcPr>
          <w:p w14:paraId="23144125">
            <w:pPr>
              <w:spacing w:after="0"/>
              <w:contextualSpacing/>
              <w:jc w:val="center"/>
              <w:rPr>
                <w:b/>
                <w:bCs/>
                <w:color w:val="000000"/>
                <w:sz w:val="16"/>
                <w:szCs w:val="16"/>
              </w:rPr>
            </w:pPr>
            <w:r>
              <w:rPr>
                <w:rFonts w:ascii="Times New Roman" w:hAnsi="Times New Roman" w:eastAsia="Times New Roman" w:cs="Times New Roman"/>
                <w:color w:val="000000"/>
              </w:rPr>
              <w:t xml:space="preserve"> </w:t>
            </w:r>
            <w:r>
              <w:rPr>
                <w:rFonts w:ascii="Times New Roman" w:hAnsi="Times New Roman" w:eastAsia="Times New Roman" w:cs="Times New Roman"/>
                <w:b/>
                <w:bCs/>
                <w:color w:val="000000"/>
              </w:rPr>
              <w:t>PEMENTASAN CERITA DONGENG NUSANTARA</w:t>
            </w:r>
            <w:r>
              <w:rPr>
                <w:rFonts w:ascii="Times New Roman" w:hAnsi="Times New Roman" w:eastAsia="Times New Roman" w:cs="Times New Roman"/>
                <w:b/>
                <w:bCs/>
                <w:color w:val="000000"/>
              </w:rPr>
              <w:br w:type="textWrapping"/>
            </w:r>
            <w:r>
              <w:rPr>
                <w:rFonts w:ascii="Times New Roman" w:hAnsi="Times New Roman" w:eastAsia="Times New Roman" w:cs="Times New Roman"/>
                <w:b/>
                <w:bCs/>
                <w:color w:val="000000"/>
              </w:rPr>
              <w:t>"GUNUNG PUTIH"</w:t>
            </w:r>
            <w:r>
              <w:rPr>
                <w:rFonts w:ascii="Times New Roman" w:hAnsi="Times New Roman" w:eastAsia="Times New Roman" w:cs="Times New Roman"/>
                <w:b/>
                <w:bCs/>
                <w:color w:val="000000"/>
              </w:rPr>
              <w:br w:type="textWrapping"/>
            </w:r>
            <w:r>
              <w:rPr>
                <w:b/>
                <w:bCs/>
                <w:color w:val="000000"/>
                <w:sz w:val="16"/>
                <w:szCs w:val="16"/>
              </w:rPr>
              <w:t>Jalan Mangkubumi (A.M. Sangaji) 47, Yogyakarta 55233; Telepon (0274) 513490;</w:t>
            </w:r>
          </w:p>
          <w:p w14:paraId="5B13F099">
            <w:pPr>
              <w:spacing w:after="0"/>
              <w:contextualSpacing/>
              <w:jc w:val="center"/>
              <w:rPr>
                <w:rFonts w:ascii="Times New Roman" w:hAnsi="Times New Roman" w:eastAsia="Times New Roman" w:cs="Times New Roman"/>
                <w:color w:val="000000"/>
                <w:sz w:val="18"/>
                <w:szCs w:val="18"/>
              </w:rPr>
            </w:pPr>
            <w:r>
              <w:rPr>
                <w:b/>
                <w:bCs/>
                <w:color w:val="000000"/>
                <w:sz w:val="16"/>
                <w:szCs w:val="16"/>
              </w:rPr>
              <w:t>Faksimile (0274) 512639 Website: www.smk2-yk.sch.id; E</w:t>
            </w:r>
            <w:r>
              <w:rPr>
                <w:b/>
                <w:bCs/>
                <w:color w:val="000000"/>
                <w:sz w:val="16"/>
                <w:szCs w:val="16"/>
                <w:lang w:val="id-ID"/>
              </w:rPr>
              <w:t>m</w:t>
            </w:r>
            <w:r>
              <w:rPr>
                <w:b/>
                <w:bCs/>
                <w:color w:val="000000"/>
                <w:sz w:val="16"/>
                <w:szCs w:val="16"/>
              </w:rPr>
              <w:t>ail: info@smk2-yk.sch.id</w:t>
            </w:r>
          </w:p>
        </w:tc>
        <w:tc>
          <w:tcPr>
            <w:tcW w:w="1140" w:type="dxa"/>
            <w:tcBorders>
              <w:top w:val="single" w:color="F9F8F6" w:sz="8" w:space="0"/>
              <w:left w:val="single" w:color="F9F8F6" w:sz="8" w:space="0"/>
              <w:bottom w:val="single" w:color="F9F8F6" w:sz="8" w:space="0"/>
              <w:right w:val="single" w:color="F9F8F6" w:sz="8" w:space="0"/>
            </w:tcBorders>
            <w:tcMar>
              <w:top w:w="100" w:type="dxa"/>
              <w:left w:w="100" w:type="dxa"/>
              <w:bottom w:w="100" w:type="dxa"/>
              <w:right w:w="100" w:type="dxa"/>
            </w:tcMar>
          </w:tcPr>
          <w:p w14:paraId="2701F45A">
            <w:pPr>
              <w:widowControl w:val="0"/>
              <w:spacing w:after="0" w:line="240" w:lineRule="auto"/>
              <w:contextualSpacing/>
              <w:jc w:val="center"/>
              <w:rPr>
                <w:rFonts w:ascii="Times New Roman" w:hAnsi="Times New Roman" w:eastAsia="Times New Roman" w:cs="Times New Roman"/>
                <w:b/>
                <w:bCs/>
                <w:color w:val="8C1D24"/>
                <w:sz w:val="24"/>
                <w:szCs w:val="24"/>
              </w:rPr>
            </w:pPr>
            <w:r>
              <w:drawing>
                <wp:inline distT="0" distB="0" distL="0" distR="0">
                  <wp:extent cx="741045" cy="741045"/>
                  <wp:effectExtent l="19050" t="19050" r="20955" b="20955"/>
                  <wp:docPr id="1028" name="image3.png"/>
                  <wp:cNvGraphicFramePr/>
                  <a:graphic xmlns:a="http://schemas.openxmlformats.org/drawingml/2006/main">
                    <a:graphicData uri="http://schemas.openxmlformats.org/drawingml/2006/picture">
                      <pic:pic xmlns:pic="http://schemas.openxmlformats.org/drawingml/2006/picture">
                        <pic:nvPicPr>
                          <pic:cNvPr id="1028" name="image3.png"/>
                          <pic:cNvPicPr/>
                        </pic:nvPicPr>
                        <pic:blipFill>
                          <a:blip r:embed="rId9" cstate="print"/>
                          <a:srcRect/>
                          <a:stretch>
                            <a:fillRect/>
                          </a:stretch>
                        </pic:blipFill>
                        <pic:spPr>
                          <a:xfrm>
                            <a:off x="0" y="0"/>
                            <a:ext cx="741600" cy="741600"/>
                          </a:xfrm>
                          <a:prstGeom prst="rect">
                            <a:avLst/>
                          </a:prstGeom>
                          <a:ln w="9525" cap="flat" cmpd="sng">
                            <a:solidFill>
                              <a:srgbClr val="000000"/>
                            </a:solidFill>
                            <a:prstDash val="solid"/>
                            <a:round/>
                          </a:ln>
                        </pic:spPr>
                      </pic:pic>
                    </a:graphicData>
                  </a:graphic>
                </wp:inline>
              </w:drawing>
            </w:r>
          </w:p>
          <w:p w14:paraId="1107E136">
            <w:pPr>
              <w:widowControl w:val="0"/>
              <w:spacing w:after="0" w:line="240" w:lineRule="auto"/>
              <w:contextualSpacing/>
              <w:jc w:val="center"/>
              <w:rPr>
                <w:rFonts w:ascii="Times New Roman" w:hAnsi="Times New Roman" w:eastAsia="Times New Roman" w:cs="Times New Roman"/>
                <w:b/>
                <w:bCs/>
                <w:color w:val="8C1D24"/>
                <w:sz w:val="24"/>
                <w:szCs w:val="24"/>
              </w:rPr>
            </w:pPr>
          </w:p>
        </w:tc>
      </w:tr>
    </w:tbl>
    <w:p w14:paraId="194E9866">
      <w:pPr>
        <w:tabs>
          <w:tab w:val="left" w:pos="1134"/>
        </w:tabs>
        <w:spacing w:after="0"/>
        <w:contextualSpacing/>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Nomor</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1/SP/SMK2YK/</w:t>
      </w:r>
      <w:r>
        <w:rPr>
          <w:rFonts w:ascii="Times New Roman" w:hAnsi="Times New Roman" w:eastAsia="Times New Roman" w:cs="Times New Roman"/>
          <w:color w:val="000000"/>
          <w:sz w:val="24"/>
          <w:szCs w:val="24"/>
          <w:lang w:val="id-ID"/>
        </w:rPr>
        <w:t>IX</w:t>
      </w:r>
      <w:r>
        <w:rPr>
          <w:rFonts w:ascii="Times New Roman" w:hAnsi="Times New Roman" w:eastAsia="Times New Roman" w:cs="Times New Roman"/>
          <w:color w:val="000000"/>
          <w:sz w:val="24"/>
          <w:szCs w:val="24"/>
        </w:rPr>
        <w:t>/2026</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lang w:val="id-ID"/>
        </w:rPr>
        <w:t xml:space="preserve">1 September </w:t>
      </w:r>
      <w:r>
        <w:rPr>
          <w:rFonts w:ascii="Times New Roman" w:hAnsi="Times New Roman" w:eastAsia="Times New Roman" w:cs="Times New Roman"/>
          <w:color w:val="000000"/>
          <w:sz w:val="24"/>
          <w:szCs w:val="24"/>
        </w:rPr>
        <w:t>2026</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Lampiran</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1 (satu) berkas proposal</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Perihal</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 Penawaran kerja sama </w:t>
      </w:r>
      <w:r>
        <w:rPr>
          <w:rFonts w:ascii="Times New Roman" w:hAnsi="Times New Roman" w:eastAsia="Times New Roman" w:cs="Times New Roman"/>
          <w:i/>
          <w:iCs/>
          <w:color w:val="000000"/>
          <w:sz w:val="24"/>
          <w:szCs w:val="24"/>
        </w:rPr>
        <w:t>sponsorship</w:t>
      </w:r>
    </w:p>
    <w:p w14:paraId="773943D0">
      <w:pPr>
        <w:spacing w:after="0"/>
        <w:contextualSpacing/>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rPr>
        <w:t>Yth. ___</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Jalan ___</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Yogyakarta (kota/kabupaten), provinsi</w:t>
      </w:r>
      <w:r>
        <w:rPr>
          <w:rFonts w:ascii="Times New Roman" w:hAnsi="Times New Roman" w:eastAsia="Times New Roman" w:cs="Times New Roman"/>
          <w:color w:val="000000"/>
          <w:sz w:val="24"/>
          <w:szCs w:val="24"/>
          <w:lang w:val="id-ID"/>
        </w:rPr>
        <w:t xml:space="preserve"> Daerah Istimewa Yogyakarta</w:t>
      </w:r>
    </w:p>
    <w:p w14:paraId="716F0514">
      <w:pPr>
        <w:spacing w:after="0"/>
        <w:contextualSpacing/>
        <w:rPr>
          <w:rFonts w:ascii="Times New Roman" w:hAnsi="Times New Roman" w:eastAsia="Times New Roman" w:cs="Times New Roman"/>
          <w:color w:val="000000"/>
          <w:sz w:val="24"/>
          <w:szCs w:val="24"/>
          <w:lang w:val="id-ID"/>
        </w:rPr>
      </w:pPr>
    </w:p>
    <w:p w14:paraId="554C9D16">
      <w:pPr>
        <w:spacing w:after="0" w:line="360" w:lineRule="auto"/>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Dengan hormat,</w:t>
      </w:r>
    </w:p>
    <w:p w14:paraId="131F6CF1">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auto"/>
          <w:sz w:val="24"/>
          <w:szCs w:val="24"/>
        </w:rPr>
        <w:t xml:space="preserve">Sehubungan dengan akan diselenggarakannya pementasan teater cerita Nusantara bertajuk </w:t>
      </w:r>
      <w:r>
        <w:rPr>
          <w:rFonts w:ascii="Times New Roman" w:hAnsi="Times New Roman" w:eastAsia="Times New Roman" w:cs="Times New Roman"/>
          <w:b/>
          <w:bCs/>
          <w:color w:val="auto"/>
          <w:sz w:val="24"/>
          <w:szCs w:val="24"/>
        </w:rPr>
        <w:t>“Gunung Putih”</w:t>
      </w:r>
      <w:r>
        <w:rPr>
          <w:rFonts w:ascii="Times New Roman" w:hAnsi="Times New Roman" w:eastAsia="Times New Roman" w:cs="Times New Roman"/>
          <w:color w:val="auto"/>
          <w:sz w:val="24"/>
          <w:szCs w:val="24"/>
        </w:rPr>
        <w:t xml:space="preserve">, kami selaku panitia pelaksana bermaksud mengajukan penawaran kerja sama </w:t>
      </w:r>
      <w:r>
        <w:rPr>
          <w:rFonts w:ascii="Times New Roman" w:hAnsi="Times New Roman" w:eastAsia="Times New Roman" w:cs="Times New Roman"/>
          <w:i/>
          <w:iCs/>
          <w:color w:val="auto"/>
          <w:sz w:val="24"/>
          <w:szCs w:val="24"/>
        </w:rPr>
        <w:t>sponsorship</w:t>
      </w:r>
      <w:r>
        <w:rPr>
          <w:rFonts w:ascii="Times New Roman" w:hAnsi="Times New Roman" w:eastAsia="Times New Roman" w:cs="Times New Roman"/>
          <w:color w:val="auto"/>
          <w:sz w:val="24"/>
          <w:szCs w:val="24"/>
        </w:rPr>
        <w:t xml:space="preserve"> kepada </w:t>
      </w:r>
      <w:r>
        <w:rPr>
          <w:rFonts w:ascii="Times New Roman" w:hAnsi="Times New Roman" w:eastAsia="Times New Roman" w:cs="Times New Roman"/>
          <w:b/>
          <w:bCs/>
          <w:color w:val="auto"/>
          <w:sz w:val="24"/>
          <w:szCs w:val="24"/>
        </w:rPr>
        <w:t>[Nama Perusahaan/Instansi]</w:t>
      </w:r>
      <w:r>
        <w:rPr>
          <w:rFonts w:ascii="Times New Roman" w:hAnsi="Times New Roman" w:eastAsia="Times New Roman" w:cs="Times New Roman"/>
          <w:color w:val="auto"/>
          <w:sz w:val="24"/>
          <w:szCs w:val="24"/>
        </w:rPr>
        <w:t>.</w:t>
      </w:r>
      <w:r>
        <w:rPr>
          <w:rFonts w:ascii="Times New Roman" w:hAnsi="Times New Roman" w:eastAsia="Times New Roman" w:cs="Times New Roman"/>
          <w:color w:val="auto"/>
          <w:sz w:val="24"/>
          <w:szCs w:val="24"/>
          <w:lang w:val="id-ID"/>
        </w:rPr>
        <w:t xml:space="preserve"> Acara ini akan diselenggarakan pada:</w:t>
      </w:r>
    </w:p>
    <w:p w14:paraId="671B9580">
      <w:pPr>
        <w:spacing w:after="0" w:line="360" w:lineRule="auto"/>
        <w:contextualSpacing/>
        <w:jc w:val="both"/>
        <w:rPr>
          <w:rFonts w:ascii="Times New Roman" w:hAnsi="Times New Roman" w:eastAsia="Times New Roman" w:cs="Times New Roman"/>
          <w:color w:val="000000"/>
          <w:sz w:val="24"/>
          <w:szCs w:val="24"/>
        </w:rPr>
      </w:pPr>
    </w:p>
    <w:tbl>
      <w:tblPr>
        <w:tblStyle w:val="32"/>
        <w:tblW w:w="8509" w:type="dxa"/>
        <w:jc w:val="center"/>
        <w:tblLayout w:type="fixed"/>
        <w:tblCellMar>
          <w:top w:w="0" w:type="dxa"/>
          <w:left w:w="60" w:type="dxa"/>
          <w:bottom w:w="0" w:type="dxa"/>
          <w:right w:w="115" w:type="dxa"/>
        </w:tblCellMar>
      </w:tblPr>
      <w:tblGrid>
        <w:gridCol w:w="1741"/>
        <w:gridCol w:w="6768"/>
      </w:tblGrid>
      <w:tr w14:paraId="22B1D220">
        <w:tblPrEx>
          <w:tblCellMar>
            <w:top w:w="0" w:type="dxa"/>
            <w:left w:w="60" w:type="dxa"/>
            <w:bottom w:w="0" w:type="dxa"/>
            <w:right w:w="115" w:type="dxa"/>
          </w:tblCellMar>
        </w:tblPrEx>
        <w:trPr>
          <w:jc w:val="center"/>
        </w:trPr>
        <w:tc>
          <w:tcPr>
            <w:tcW w:w="1741" w:type="dxa"/>
            <w:tcMar>
              <w:top w:w="40" w:type="dxa"/>
              <w:left w:w="60" w:type="dxa"/>
              <w:bottom w:w="40" w:type="dxa"/>
              <w:right w:w="60" w:type="dxa"/>
            </w:tcMar>
          </w:tcPr>
          <w:p w14:paraId="28432B70">
            <w:pPr>
              <w:spacing w:after="0" w:line="360" w:lineRule="auto"/>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hari </w:t>
            </w:r>
          </w:p>
        </w:tc>
        <w:tc>
          <w:tcPr>
            <w:tcW w:w="6768" w:type="dxa"/>
            <w:tcMar>
              <w:top w:w="40" w:type="dxa"/>
              <w:left w:w="60" w:type="dxa"/>
              <w:bottom w:w="40" w:type="dxa"/>
              <w:right w:w="60" w:type="dxa"/>
            </w:tcMar>
          </w:tcPr>
          <w:p w14:paraId="33E63CA8">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rPr>
              <w:t>: S</w:t>
            </w:r>
            <w:r>
              <w:rPr>
                <w:rFonts w:ascii="Times New Roman" w:hAnsi="Times New Roman" w:eastAsia="Times New Roman" w:cs="Times New Roman"/>
                <w:color w:val="000000"/>
                <w:sz w:val="24"/>
                <w:szCs w:val="24"/>
                <w:lang w:val="id-ID"/>
              </w:rPr>
              <w:t>elasa</w:t>
            </w:r>
          </w:p>
        </w:tc>
      </w:tr>
      <w:tr w14:paraId="11366FEE">
        <w:tblPrEx>
          <w:tblCellMar>
            <w:top w:w="0" w:type="dxa"/>
            <w:left w:w="60" w:type="dxa"/>
            <w:bottom w:w="0" w:type="dxa"/>
            <w:right w:w="115" w:type="dxa"/>
          </w:tblCellMar>
        </w:tblPrEx>
        <w:trPr>
          <w:jc w:val="center"/>
        </w:trPr>
        <w:tc>
          <w:tcPr>
            <w:tcW w:w="1741" w:type="dxa"/>
            <w:tcMar>
              <w:top w:w="40" w:type="dxa"/>
              <w:left w:w="60" w:type="dxa"/>
              <w:bottom w:w="40" w:type="dxa"/>
              <w:right w:w="60" w:type="dxa"/>
            </w:tcMar>
          </w:tcPr>
          <w:p w14:paraId="1AD6C7FB">
            <w:pPr>
              <w:spacing w:after="0" w:line="360" w:lineRule="auto"/>
              <w:contextualSpacing/>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tanggal </w:t>
            </w:r>
          </w:p>
        </w:tc>
        <w:tc>
          <w:tcPr>
            <w:tcW w:w="6768" w:type="dxa"/>
            <w:tcMar>
              <w:top w:w="40" w:type="dxa"/>
              <w:left w:w="60" w:type="dxa"/>
              <w:bottom w:w="40" w:type="dxa"/>
              <w:right w:w="60" w:type="dxa"/>
            </w:tcMar>
          </w:tcPr>
          <w:p w14:paraId="3CC29E0F">
            <w:pPr>
              <w:spacing w:after="0" w:line="360" w:lineRule="auto"/>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10 s.d. 13 Mei 2027</w:t>
            </w:r>
          </w:p>
        </w:tc>
      </w:tr>
      <w:tr w14:paraId="7D914E7A">
        <w:tblPrEx>
          <w:tblCellMar>
            <w:top w:w="0" w:type="dxa"/>
            <w:left w:w="60" w:type="dxa"/>
            <w:bottom w:w="0" w:type="dxa"/>
            <w:right w:w="115" w:type="dxa"/>
          </w:tblCellMar>
        </w:tblPrEx>
        <w:trPr>
          <w:jc w:val="center"/>
        </w:trPr>
        <w:tc>
          <w:tcPr>
            <w:tcW w:w="1741" w:type="dxa"/>
            <w:tcMar>
              <w:top w:w="40" w:type="dxa"/>
              <w:left w:w="60" w:type="dxa"/>
              <w:bottom w:w="40" w:type="dxa"/>
              <w:right w:w="60" w:type="dxa"/>
            </w:tcMar>
          </w:tcPr>
          <w:p w14:paraId="7070C610">
            <w:pPr>
              <w:spacing w:after="0" w:line="360" w:lineRule="auto"/>
              <w:contextualSpacing/>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waktu pelaksanaan</w:t>
            </w:r>
          </w:p>
        </w:tc>
        <w:tc>
          <w:tcPr>
            <w:tcW w:w="6768" w:type="dxa"/>
            <w:tcMar>
              <w:top w:w="40" w:type="dxa"/>
              <w:left w:w="60" w:type="dxa"/>
              <w:bottom w:w="40" w:type="dxa"/>
              <w:right w:w="60" w:type="dxa"/>
            </w:tcMar>
          </w:tcPr>
          <w:p w14:paraId="316B5464">
            <w:pPr>
              <w:spacing w:after="0" w:line="360" w:lineRule="auto"/>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08.00 – 13.00</w:t>
            </w:r>
          </w:p>
        </w:tc>
      </w:tr>
      <w:tr w14:paraId="2B6B768D">
        <w:tblPrEx>
          <w:tblCellMar>
            <w:top w:w="0" w:type="dxa"/>
            <w:left w:w="60" w:type="dxa"/>
            <w:bottom w:w="0" w:type="dxa"/>
            <w:right w:w="115" w:type="dxa"/>
          </w:tblCellMar>
        </w:tblPrEx>
        <w:trPr>
          <w:jc w:val="center"/>
        </w:trPr>
        <w:tc>
          <w:tcPr>
            <w:tcW w:w="1741" w:type="dxa"/>
            <w:tcMar>
              <w:top w:w="40" w:type="dxa"/>
              <w:left w:w="60" w:type="dxa"/>
              <w:bottom w:w="40" w:type="dxa"/>
              <w:right w:w="60" w:type="dxa"/>
            </w:tcMar>
          </w:tcPr>
          <w:p w14:paraId="4A7C8978">
            <w:pPr>
              <w:spacing w:after="0" w:line="360" w:lineRule="auto"/>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tempat</w:t>
            </w:r>
          </w:p>
        </w:tc>
        <w:tc>
          <w:tcPr>
            <w:tcW w:w="6768" w:type="dxa"/>
            <w:tcMar>
              <w:top w:w="40" w:type="dxa"/>
              <w:left w:w="60" w:type="dxa"/>
              <w:bottom w:w="40" w:type="dxa"/>
              <w:right w:w="60" w:type="dxa"/>
            </w:tcMar>
          </w:tcPr>
          <w:p w14:paraId="26B290D8">
            <w:pPr>
              <w:spacing w:after="0" w:line="360" w:lineRule="auto"/>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Concert Hall</w:t>
            </w:r>
            <w:r>
              <w:rPr>
                <w:rFonts w:ascii="Times New Roman" w:hAnsi="Times New Roman" w:eastAsia="Times New Roman" w:cs="Times New Roman"/>
                <w:color w:val="000000"/>
                <w:sz w:val="24"/>
                <w:szCs w:val="24"/>
              </w:rPr>
              <w:t xml:space="preserve"> Taman Budaya Yogyakarta (TBY)</w:t>
            </w:r>
          </w:p>
        </w:tc>
      </w:tr>
    </w:tbl>
    <w:p w14:paraId="1D8651BF">
      <w:pPr>
        <w:spacing w:before="100" w:beforeAutospacing="1" w:after="100" w:afterAutospacing="1"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Kegiatan ini merupakan wadah apresiasi seni sekaligus upaya memperkenalkan kekayaan cerita dan budaya Nusantara kepada masyarakat. Sebagai bentuk kerja sama, kami menawarkan kesempatan promosi bagi </w:t>
      </w:r>
      <w:r>
        <w:rPr>
          <w:rFonts w:ascii="Times New Roman" w:hAnsi="Times New Roman" w:eastAsia="Times New Roman" w:cs="Times New Roman"/>
          <w:b/>
          <w:bCs/>
          <w:color w:val="auto"/>
          <w:sz w:val="24"/>
          <w:szCs w:val="24"/>
        </w:rPr>
        <w:t>[Nama Perusahaan/Instansi]</w:t>
      </w:r>
      <w:r>
        <w:rPr>
          <w:rFonts w:ascii="Times New Roman" w:hAnsi="Times New Roman" w:eastAsia="Times New Roman" w:cs="Times New Roman"/>
          <w:color w:val="auto"/>
          <w:sz w:val="24"/>
          <w:szCs w:val="24"/>
        </w:rPr>
        <w:t xml:space="preserve"> melalui berbagai media publikasi kegiatan sesuai dengan paket </w:t>
      </w:r>
      <w:r>
        <w:rPr>
          <w:rFonts w:ascii="Times New Roman" w:hAnsi="Times New Roman" w:eastAsia="Times New Roman" w:cs="Times New Roman"/>
          <w:i/>
          <w:iCs/>
          <w:color w:val="auto"/>
          <w:sz w:val="24"/>
          <w:szCs w:val="24"/>
        </w:rPr>
        <w:t>sponsorship</w:t>
      </w:r>
      <w:r>
        <w:rPr>
          <w:rFonts w:ascii="Times New Roman" w:hAnsi="Times New Roman" w:eastAsia="Times New Roman" w:cs="Times New Roman"/>
          <w:color w:val="auto"/>
          <w:sz w:val="24"/>
          <w:szCs w:val="24"/>
        </w:rPr>
        <w:t xml:space="preserve"> yang tersedia.</w:t>
      </w:r>
    </w:p>
    <w:p w14:paraId="4BF8B7F4">
      <w:pPr>
        <w:spacing w:before="100" w:beforeAutospacing="1" w:after="100" w:afterAutospacing="1"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Rincian paket kerja sama dan benefit dapat Bapak/Ibu pelajari dalam proposal yang kami lampirkan. Besar harapan kami </w:t>
      </w:r>
      <w:r>
        <w:rPr>
          <w:rFonts w:ascii="Times New Roman" w:hAnsi="Times New Roman" w:eastAsia="Times New Roman" w:cs="Times New Roman"/>
          <w:b/>
          <w:bCs/>
          <w:color w:val="auto"/>
          <w:sz w:val="24"/>
          <w:szCs w:val="24"/>
        </w:rPr>
        <w:t>[Nama Perusahaan/Instansi]</w:t>
      </w:r>
      <w:r>
        <w:rPr>
          <w:rFonts w:ascii="Times New Roman" w:hAnsi="Times New Roman" w:eastAsia="Times New Roman" w:cs="Times New Roman"/>
          <w:color w:val="auto"/>
          <w:sz w:val="24"/>
          <w:szCs w:val="24"/>
        </w:rPr>
        <w:t xml:space="preserve"> berkenan mendukung dan menjadi bagian dari suksesnya pementasan teater </w:t>
      </w:r>
      <w:r>
        <w:rPr>
          <w:rFonts w:ascii="Times New Roman" w:hAnsi="Times New Roman" w:eastAsia="Times New Roman" w:cs="Times New Roman"/>
          <w:b/>
          <w:bCs/>
          <w:color w:val="auto"/>
          <w:sz w:val="24"/>
          <w:szCs w:val="24"/>
        </w:rPr>
        <w:t>“Gunung Putih</w:t>
      </w:r>
      <w:r>
        <w:rPr>
          <w:rFonts w:ascii="Times New Roman" w:hAnsi="Times New Roman" w:eastAsia="Times New Roman" w:cs="Times New Roman"/>
          <w:b/>
          <w:bCs/>
          <w:color w:val="auto"/>
          <w:sz w:val="24"/>
          <w:szCs w:val="24"/>
          <w:lang w:val="id-ID"/>
        </w:rPr>
        <w:t>: Raja Yang Menginginkan Keturunan</w:t>
      </w:r>
      <w:r>
        <w:rPr>
          <w:rFonts w:ascii="Times New Roman" w:hAnsi="Times New Roman" w:eastAsia="Times New Roman" w:cs="Times New Roman"/>
          <w:b/>
          <w:bCs/>
          <w:color w:val="auto"/>
          <w:sz w:val="24"/>
          <w:szCs w:val="24"/>
        </w:rPr>
        <w:t>”</w:t>
      </w:r>
      <w:r>
        <w:rPr>
          <w:rFonts w:ascii="Times New Roman" w:hAnsi="Times New Roman" w:eastAsia="Times New Roman" w:cs="Times New Roman"/>
          <w:color w:val="auto"/>
          <w:sz w:val="24"/>
          <w:szCs w:val="24"/>
        </w:rPr>
        <w:t>.</w:t>
      </w:r>
    </w:p>
    <w:p w14:paraId="15132E04">
      <w:pPr>
        <w:spacing w:before="100" w:beforeAutospacing="1" w:after="100" w:afterAutospacing="1"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Atas perhatian dan kerja samanya, kami mengucapkan terima kasih.</w:t>
      </w:r>
    </w:p>
    <w:p w14:paraId="33454A66">
      <w:pPr>
        <w:spacing w:after="0"/>
        <w:contextualSpacing/>
        <w:rPr>
          <w:rFonts w:ascii="Times New Roman" w:hAnsi="Times New Roman" w:eastAsia="Times New Roman" w:cs="Times New Roman"/>
          <w:color w:val="000000"/>
          <w:sz w:val="24"/>
          <w:szCs w:val="24"/>
        </w:rPr>
      </w:pPr>
    </w:p>
    <w:p w14:paraId="313B5D17">
      <w:pPr>
        <w:spacing w:after="0"/>
        <w:ind w:left="5760"/>
        <w:contextualSpacing/>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Hormat kami,</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Ketua Panitia Pentas Seni</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NIS </w:t>
      </w:r>
    </w:p>
    <w:p w14:paraId="4D6EFDD1">
      <w:pPr>
        <w:pageBreakBefore/>
        <w:numPr>
          <w:ilvl w:val="0"/>
          <w:numId w:val="1"/>
        </w:numPr>
        <w:tabs>
          <w:tab w:val="left" w:pos="360"/>
          <w:tab w:val="left" w:pos="786"/>
        </w:tabs>
        <w:spacing w:after="0" w:line="360" w:lineRule="auto"/>
        <w:ind w:left="786"/>
        <w:contextualSpacing/>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Latar Belakang</w:t>
      </w:r>
    </w:p>
    <w:p w14:paraId="059BFF89">
      <w:pPr>
        <w:spacing w:after="0" w:line="360" w:lineRule="auto"/>
        <w:ind w:left="850" w:firstLine="72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Yogyakarta dikenal sebagai salah satu pusat pendidikan dan kebudayaan di Indonesia yang memiliki kekayaan tradisi serta nilai-nilai luhur yang diwariskan ke generasi generasi berikutnya. Identitas Kejogjaan tidak hanya tercermin melalui berbagai warisan seni, bahasa, adat istiadat, dan kesenian tradisional, tetapi juga melalui peran pendidikan yang menempatkan pembentukan karakter, keteladanan, kemandirian, serta kecintaan terhadap kebudayaan sebagai bagian penting dalam proses pendidikan. Falsafah Ing </w:t>
      </w:r>
      <w:r>
        <w:rPr>
          <w:rFonts w:ascii="Times New Roman" w:hAnsi="Times New Roman" w:eastAsia="Times New Roman" w:cs="Times New Roman"/>
          <w:i/>
          <w:iCs/>
          <w:color w:val="000000"/>
          <w:sz w:val="24"/>
          <w:szCs w:val="24"/>
        </w:rPr>
        <w:t>Ngarsa Sung Tuladha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Ing Madya Mangun Karsa</w:t>
      </w:r>
      <w:r>
        <w:rPr>
          <w:rFonts w:ascii="Times New Roman" w:hAnsi="Times New Roman" w:eastAsia="Times New Roman" w:cs="Times New Roman"/>
          <w:color w:val="000000"/>
          <w:sz w:val="24"/>
          <w:szCs w:val="24"/>
        </w:rPr>
        <w:t xml:space="preserve">, dan </w:t>
      </w:r>
      <w:r>
        <w:rPr>
          <w:rFonts w:ascii="Times New Roman" w:hAnsi="Times New Roman" w:eastAsia="Times New Roman" w:cs="Times New Roman"/>
          <w:i/>
          <w:iCs/>
          <w:color w:val="000000"/>
          <w:sz w:val="24"/>
          <w:szCs w:val="24"/>
        </w:rPr>
        <w:t>Tut Wuri Handayani</w:t>
      </w:r>
      <w:r>
        <w:rPr>
          <w:rFonts w:ascii="Times New Roman" w:hAnsi="Times New Roman" w:eastAsia="Times New Roman" w:cs="Times New Roman"/>
          <w:color w:val="000000"/>
          <w:sz w:val="24"/>
          <w:szCs w:val="24"/>
        </w:rPr>
        <w:t xml:space="preserve"> menegaskan bahwa pendidikan tidak semata-mata berorientasi pada pencapaian akademik, tetapi juga pembentukan manusia yang berkarakter, berbudaya, dan mampu berkontribusi positif bagi masyarakat.</w:t>
      </w:r>
    </w:p>
    <w:p w14:paraId="4AB6BC4C">
      <w:pPr>
        <w:spacing w:after="0" w:line="360" w:lineRule="auto"/>
        <w:ind w:left="850" w:firstLine="720"/>
        <w:contextualSpacing/>
        <w:jc w:val="both"/>
        <w:rPr>
          <w:rFonts w:ascii="Times New Roman" w:hAnsi="Times New Roman" w:eastAsia="Times New Roman" w:cs="Times New Roman"/>
          <w:color w:val="000000"/>
          <w:sz w:val="24"/>
          <w:szCs w:val="24"/>
        </w:rPr>
      </w:pPr>
    </w:p>
    <w:p w14:paraId="092F0D40">
      <w:pPr>
        <w:spacing w:after="0" w:line="360" w:lineRule="auto"/>
        <w:ind w:left="779" w:firstLine="72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Merujuk Pada kesenian, dalam Pementasan ini kami menampillkan karya seni yang diangkat dari Kalimantan Utara yaitu cerita dongeng “Gunung Putih”. cerita ini menggambarkan kehidupan masyarakat sederhana yang bergantung pada alam serta mengajarkan pentingnya kebaikan, gotong royong, menjaga alam, dan tidak serakah.</w:t>
      </w:r>
    </w:p>
    <w:p w14:paraId="05098876">
      <w:pPr>
        <w:spacing w:after="0" w:line="360" w:lineRule="auto"/>
        <w:contextualSpacing/>
        <w:jc w:val="both"/>
        <w:rPr>
          <w:rFonts w:ascii="Times New Roman" w:hAnsi="Times New Roman" w:eastAsia="Times New Roman" w:cs="Times New Roman"/>
          <w:color w:val="000000"/>
          <w:sz w:val="24"/>
          <w:szCs w:val="24"/>
        </w:rPr>
      </w:pPr>
    </w:p>
    <w:p w14:paraId="3CD7F374">
      <w:pPr>
        <w:spacing w:after="160" w:line="360" w:lineRule="auto"/>
        <w:ind w:left="850" w:firstLine="59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Sebagai bagian dari kegiatan P8 di TICS (The Industrial School), kegiatan ini diharapkan dapat menjadi pengalaman bagi siswa untuk belajar bekerja secara bersama-sama, bertanggung jawab terhadap tugas masing-masing, serta berani mengekspresikan kreativitas. Selain itu, kegiatan ini juga menjadi wadah bagi siswa untuk menerapkan nilai-nilai Profil Pelajar Pancasila dalam proses persiapan hingga pelaksanaan pementasan.</w:t>
      </w:r>
    </w:p>
    <w:p w14:paraId="0C42CFDF">
      <w:pPr>
        <w:spacing w:after="160" w:line="360" w:lineRule="auto"/>
        <w:ind w:left="850" w:firstLine="590"/>
        <w:jc w:val="both"/>
        <w:rPr>
          <w:rFonts w:ascii="Times New Roman" w:hAnsi="Times New Roman" w:eastAsia="Times New Roman" w:cs="Times New Roman"/>
          <w:color w:val="auto"/>
          <w:sz w:val="24"/>
          <w:szCs w:val="24"/>
        </w:rPr>
      </w:pPr>
    </w:p>
    <w:p w14:paraId="2AA02ED4">
      <w:pPr>
        <w:spacing w:after="0" w:line="360" w:lineRule="auto"/>
        <w:ind w:left="810" w:firstLine="72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PKJ (Pendidikan Khas Kejogjaan) adalah program pembentukan karakter berbasis budaya dan nilai luhur Yogyakarta yang diterapkan di sekolah. PKJ mengintegrasikan kearifan lokal dalam pembelajaran dan kehidupan sehari-hari, dengan berlandaskan filosofi Hamemayu Hayuning Bawana, Sangkan Paraning Dumadi, dan Manunggaling Kawula Gusti. Tujuannya membentuk generasi yang cerdas, berakhlak, santun, serta tetap menjaga dan melestarikan budaya Yogyakarta.</w:t>
      </w:r>
    </w:p>
    <w:p w14:paraId="048E1DE3">
      <w:pPr>
        <w:spacing w:after="0" w:line="360" w:lineRule="auto"/>
        <w:ind w:left="810" w:firstLine="720"/>
        <w:contextualSpacing/>
        <w:jc w:val="both"/>
        <w:rPr>
          <w:rFonts w:ascii="Times New Roman" w:hAnsi="Times New Roman" w:eastAsia="Times New Roman" w:cs="Times New Roman"/>
          <w:color w:val="000000"/>
          <w:sz w:val="24"/>
          <w:szCs w:val="24"/>
        </w:rPr>
      </w:pPr>
    </w:p>
    <w:p w14:paraId="569769CF">
      <w:pPr>
        <w:pStyle w:val="3"/>
        <w:numPr>
          <w:ilvl w:val="0"/>
          <w:numId w:val="1"/>
        </w:numPr>
        <w:tabs>
          <w:tab w:val="left" w:pos="360"/>
          <w:tab w:val="left" w:pos="810"/>
        </w:tabs>
        <w:spacing w:before="0" w:line="360" w:lineRule="auto"/>
        <w:ind w:left="810"/>
        <w:contextualSpacing/>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Nama Kegiatan</w:t>
      </w:r>
    </w:p>
    <w:p w14:paraId="09C3028B">
      <w:pPr>
        <w:pStyle w:val="3"/>
        <w:keepNext w:val="0"/>
        <w:keepLines w:val="0"/>
        <w:spacing w:before="0" w:line="360" w:lineRule="auto"/>
        <w:ind w:left="720"/>
        <w:contextualSpacing/>
        <w:jc w:val="both"/>
        <w:rPr>
          <w:rFonts w:ascii="Arial" w:hAnsi="Arial" w:eastAsia="Arial" w:cs="Arial"/>
          <w:b w:val="0"/>
          <w:bCs w:val="0"/>
          <w:color w:val="000000"/>
          <w:sz w:val="32"/>
          <w:szCs w:val="32"/>
        </w:rPr>
      </w:pPr>
      <w:bookmarkStart w:id="0" w:name="_heading=h.vy2xkdetc51" w:colFirst="0" w:colLast="0"/>
      <w:bookmarkEnd w:id="0"/>
      <w:r>
        <w:rPr>
          <w:rFonts w:ascii="Times New Roman" w:hAnsi="Times New Roman" w:eastAsia="Times New Roman" w:cs="Times New Roman"/>
          <w:b w:val="0"/>
          <w:bCs w:val="0"/>
          <w:color w:val="000000"/>
          <w:sz w:val="24"/>
          <w:szCs w:val="24"/>
        </w:rPr>
        <w:t>Pementasan Cerita Dongeng Nusantara “Gunung Putih”.</w:t>
      </w:r>
    </w:p>
    <w:p w14:paraId="194547E5">
      <w:pPr>
        <w:pStyle w:val="3"/>
        <w:keepNext w:val="0"/>
        <w:keepLines w:val="0"/>
        <w:spacing w:before="0" w:line="360" w:lineRule="auto"/>
        <w:ind w:left="720"/>
        <w:contextualSpacing/>
        <w:jc w:val="both"/>
        <w:rPr>
          <w:rFonts w:ascii="Times New Roman" w:hAnsi="Times New Roman" w:eastAsia="Times New Roman" w:cs="Times New Roman"/>
          <w:b w:val="0"/>
          <w:bCs w:val="0"/>
          <w:color w:val="000000"/>
          <w:sz w:val="24"/>
          <w:szCs w:val="24"/>
        </w:rPr>
      </w:pPr>
      <w:bookmarkStart w:id="1" w:name="_heading=h.3tgdfj77tp53" w:colFirst="0" w:colLast="0"/>
      <w:bookmarkEnd w:id="1"/>
      <w:r>
        <w:rPr>
          <w:rFonts w:ascii="Times New Roman" w:hAnsi="Times New Roman" w:eastAsia="Times New Roman" w:cs="Times New Roman"/>
          <w:b w:val="0"/>
          <w:bCs w:val="0"/>
          <w:color w:val="000000"/>
          <w:sz w:val="24"/>
          <w:szCs w:val="24"/>
        </w:rPr>
        <w:t>Gunung Putih adalah cerita dongeng yang menceritakan Imam Masyur, seorang raja yang menginginkan keturunan. Ia kemudian bertapa di Gunung Putih dan Gunung Kaf. Setelah menjalani proses pertapaan, ia mendapatkan tiga orang anak, yaitu Raden Alit, Kembang Melur, dan Putri Kuneng. Cerita kemudian berkembang pada kehidupan dan perjalanan ketiga anak tersebut.</w:t>
      </w:r>
    </w:p>
    <w:p w14:paraId="11E3D4EA">
      <w:pPr>
        <w:spacing w:after="0"/>
        <w:contextualSpacing/>
      </w:pPr>
    </w:p>
    <w:p w14:paraId="6C6BDBBD">
      <w:pPr>
        <w:pStyle w:val="3"/>
        <w:numPr>
          <w:ilvl w:val="0"/>
          <w:numId w:val="1"/>
        </w:numPr>
        <w:tabs>
          <w:tab w:val="left" w:pos="360"/>
          <w:tab w:val="left" w:pos="810"/>
        </w:tabs>
        <w:spacing w:before="0" w:line="360" w:lineRule="auto"/>
        <w:ind w:left="810"/>
        <w:contextualSpacing/>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Tema Kegiatan</w:t>
      </w:r>
    </w:p>
    <w:p w14:paraId="00D9CD7C">
      <w:pPr>
        <w:pStyle w:val="3"/>
        <w:tabs>
          <w:tab w:val="left" w:pos="360"/>
          <w:tab w:val="left" w:pos="810"/>
        </w:tabs>
        <w:spacing w:before="0" w:line="360" w:lineRule="auto"/>
        <w:ind w:left="81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b w:val="0"/>
          <w:bCs w:val="0"/>
          <w:color w:val="000000"/>
          <w:sz w:val="24"/>
          <w:szCs w:val="24"/>
        </w:rPr>
        <w:t>“Melestarikan Warisan Budaya, Menginspirasi Generasi: Legenda Gunung Putih dalam Ekspresi Seni Masa Kini”</w:t>
      </w:r>
    </w:p>
    <w:p w14:paraId="3EACD035">
      <w:pPr>
        <w:spacing w:after="0" w:line="360" w:lineRule="auto"/>
        <w:ind w:left="85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Tema ini mengangkat upaya generasi muda dalam melestarikan dan mengembangkan warisan budaya melalui pementasan Legenda Gunung Putih. Cerita rakyat tersebut dihadirkan dalam bentuk pertunjukan seni yang kreatif dan inovatif dengan menyesuaikan perkembangan zaman, tanpa menghilangkan nilai budaya serta pesan moral yang terkandung di dalamnya. Melalui kegiatan ini, generasi muda diharapkan dapat meningkatkan apresiasi terhadap budaya lokal sekaligus berperan aktif dalam pelestariannya. Perpaduan antara nilai-nilai tradisi dan kreativitas seni masa kini diharapkan mampu menjadikan Legenda Gunung Putih sebagai karya budaya yang tetap relevan, menarik, dan bermakna bagi generasi masa kini maupun generasi mendatang.</w:t>
      </w:r>
    </w:p>
    <w:p w14:paraId="06BC6A02">
      <w:pPr>
        <w:pStyle w:val="3"/>
        <w:numPr>
          <w:ilvl w:val="0"/>
          <w:numId w:val="1"/>
        </w:numPr>
        <w:tabs>
          <w:tab w:val="left" w:pos="360"/>
          <w:tab w:val="left" w:pos="810"/>
        </w:tabs>
        <w:spacing w:before="0" w:line="360" w:lineRule="auto"/>
        <w:ind w:left="810"/>
        <w:contextualSpacing/>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Bentuk Kegiatan</w:t>
      </w:r>
    </w:p>
    <w:p w14:paraId="053B8B1F">
      <w:pPr>
        <w:pStyle w:val="3"/>
        <w:tabs>
          <w:tab w:val="left" w:pos="360"/>
          <w:tab w:val="left" w:pos="810"/>
        </w:tabs>
        <w:spacing w:before="0" w:line="360" w:lineRule="auto"/>
        <w:ind w:left="810"/>
        <w:contextualSpacing/>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color w:val="000000"/>
          <w:sz w:val="24"/>
          <w:szCs w:val="24"/>
        </w:rPr>
        <w:tab/>
      </w:r>
      <w:r>
        <w:rPr>
          <w:rFonts w:ascii="Times New Roman" w:hAnsi="Times New Roman" w:eastAsia="Times New Roman" w:cs="Times New Roman"/>
          <w:b w:val="0"/>
          <w:bCs w:val="0"/>
          <w:color w:val="000000"/>
          <w:sz w:val="24"/>
          <w:szCs w:val="24"/>
        </w:rPr>
        <w:t>Kegiatan ini berbentuk pementasan cerita rakyat Nusantara dalam format teater tari kolosal dengan mengangkat cerita rakyat Kalimantan Utara, yaitu Gunung Putih: Legenda Ketulusan dan Pengorbanan. Pementasan memadukan berbagai unsur seni, meliputi seni teater, tari, musik tradisional, tata artistik, tata busana, tata rias, serta teknologi multimedia panggung.</w:t>
      </w:r>
    </w:p>
    <w:p w14:paraId="5854E72C">
      <w:pPr>
        <w:spacing w:after="0"/>
        <w:contextualSpacing/>
        <w:jc w:val="both"/>
        <w:rPr>
          <w:rFonts w:ascii="Times New Roman" w:hAnsi="Times New Roman" w:eastAsia="Times New Roman" w:cs="Times New Roman"/>
          <w:color w:val="000000"/>
          <w:sz w:val="24"/>
          <w:szCs w:val="24"/>
        </w:rPr>
      </w:pPr>
    </w:p>
    <w:p w14:paraId="4C3564B1">
      <w:pPr>
        <w:spacing w:after="0"/>
        <w:ind w:left="850" w:firstLine="589"/>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Kegiatan dirancang sebagai ruang apresiasi dan ekspresi seni bagi peserta didik sekaligus sebagai bentuk implementasi Pendidikan Khas Kejogjaan (PKJ) dalam upaya mengenalkan, melestarikan, dan mengembangkan kebudayaan Nusantara. Melalui pengemasan cerita rakyat secara kreatif dan modern, kegiatan ini diharapkan mampu menjembatani kekayaan budaya tradisional dengan karakter dan minat generasi muda masa kini.</w:t>
      </w:r>
    </w:p>
    <w:p w14:paraId="3764AEBF">
      <w:pPr>
        <w:pStyle w:val="3"/>
        <w:tabs>
          <w:tab w:val="left" w:pos="360"/>
          <w:tab w:val="left" w:pos="810"/>
        </w:tabs>
        <w:spacing w:before="0" w:line="360" w:lineRule="auto"/>
        <w:ind w:left="810"/>
        <w:contextualSpacing/>
        <w:jc w:val="both"/>
        <w:rPr>
          <w:rFonts w:ascii="Times New Roman" w:hAnsi="Times New Roman" w:eastAsia="Times New Roman" w:cs="Times New Roman"/>
          <w:color w:val="000000"/>
          <w:sz w:val="24"/>
          <w:szCs w:val="24"/>
        </w:rPr>
      </w:pPr>
    </w:p>
    <w:p w14:paraId="2C90A410">
      <w:pPr>
        <w:pStyle w:val="3"/>
        <w:numPr>
          <w:ilvl w:val="0"/>
          <w:numId w:val="1"/>
        </w:numPr>
        <w:tabs>
          <w:tab w:val="left" w:pos="360"/>
          <w:tab w:val="left" w:pos="810"/>
        </w:tabs>
        <w:spacing w:before="0" w:line="360" w:lineRule="auto"/>
        <w:ind w:left="810"/>
        <w:contextualSpacing/>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Tujuan dan Manfaat</w:t>
      </w:r>
    </w:p>
    <w:p w14:paraId="43F2C903">
      <w:pPr>
        <w:spacing w:after="0"/>
        <w:ind w:left="72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1.Tujuan</w:t>
      </w:r>
    </w:p>
    <w:p w14:paraId="541651B4">
      <w:pPr>
        <w:spacing w:after="0"/>
        <w:ind w:left="720"/>
        <w:contextualSpacing/>
        <w:jc w:val="both"/>
        <w:rPr>
          <w:rFonts w:ascii="Times New Roman" w:hAnsi="Times New Roman" w:eastAsia="Times New Roman" w:cs="Times New Roman"/>
          <w:color w:val="000000"/>
          <w:sz w:val="24"/>
          <w:szCs w:val="24"/>
        </w:rPr>
      </w:pPr>
    </w:p>
    <w:p w14:paraId="77494985">
      <w:pPr>
        <w:pStyle w:val="34"/>
        <w:numPr>
          <w:ilvl w:val="0"/>
          <w:numId w:val="2"/>
        </w:numPr>
        <w:spacing w:after="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Mengembangkan bakat dan kreativitas</w:t>
      </w:r>
      <w:r>
        <w:rPr>
          <w:rFonts w:ascii="Times New Roman" w:hAnsi="Times New Roman" w:eastAsia="Times New Roman" w:cs="Times New Roman"/>
          <w:color w:val="000000"/>
          <w:sz w:val="24"/>
          <w:szCs w:val="24"/>
          <w:lang w:val="id-ID"/>
        </w:rPr>
        <w:t xml:space="preserve"> Murid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lang w:val="id-ID"/>
        </w:rPr>
        <w:t>SMK Negeri 2 Yogyakarta</w:t>
      </w:r>
      <w:r>
        <w:rPr>
          <w:rFonts w:ascii="Times New Roman" w:hAnsi="Times New Roman" w:eastAsia="Times New Roman" w:cs="Times New Roman"/>
          <w:color w:val="000000"/>
          <w:sz w:val="24"/>
          <w:szCs w:val="24"/>
        </w:rPr>
        <w:t xml:space="preserve"> dalam bidang seni.</w:t>
      </w:r>
    </w:p>
    <w:p w14:paraId="51965911">
      <w:pPr>
        <w:numPr>
          <w:ilvl w:val="0"/>
          <w:numId w:val="2"/>
        </w:numPr>
        <w:spacing w:after="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Meningkatkan rasa percaya diri </w:t>
      </w:r>
      <w:r>
        <w:rPr>
          <w:rFonts w:ascii="Times New Roman" w:hAnsi="Times New Roman" w:eastAsia="Times New Roman" w:cs="Times New Roman"/>
          <w:color w:val="000000"/>
          <w:sz w:val="24"/>
          <w:szCs w:val="24"/>
          <w:lang w:val="id-ID"/>
        </w:rPr>
        <w:t>Murid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lang w:val="id-ID"/>
        </w:rPr>
        <w:t>SMK Negeri 2 Yogyakarta</w:t>
      </w:r>
      <w:r>
        <w:rPr>
          <w:rFonts w:ascii="Times New Roman" w:hAnsi="Times New Roman" w:eastAsia="Times New Roman" w:cs="Times New Roman"/>
          <w:color w:val="000000"/>
          <w:sz w:val="24"/>
          <w:szCs w:val="24"/>
        </w:rPr>
        <w:t xml:space="preserve"> melalui penampilan di depan banyak orang.</w:t>
      </w:r>
    </w:p>
    <w:p w14:paraId="0FE3D4CB">
      <w:pPr>
        <w:numPr>
          <w:ilvl w:val="0"/>
          <w:numId w:val="2"/>
        </w:numPr>
        <w:spacing w:after="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Melatih kerja sama dan tanggung jawab dalam mempersiapkan dan melaksanakan kegiatan.</w:t>
      </w:r>
    </w:p>
    <w:p w14:paraId="32672DA3">
      <w:pPr>
        <w:numPr>
          <w:ilvl w:val="0"/>
          <w:numId w:val="2"/>
        </w:numPr>
        <w:spacing w:after="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Melestarikan seni dan budaya agar tetap dikenal dan dihargai oleh generasi muda.</w:t>
      </w:r>
    </w:p>
    <w:p w14:paraId="3B4EA167">
      <w:pPr>
        <w:numPr>
          <w:ilvl w:val="0"/>
          <w:numId w:val="2"/>
        </w:numPr>
        <w:spacing w:after="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Menjadi sarana hiburan bagi peserta didik, sekolah, dan masyarakat.</w:t>
      </w:r>
    </w:p>
    <w:p w14:paraId="5292C86E">
      <w:pPr>
        <w:spacing w:after="0"/>
        <w:ind w:left="1440"/>
        <w:contextualSpacing/>
        <w:jc w:val="both"/>
        <w:rPr>
          <w:rFonts w:ascii="Times New Roman" w:hAnsi="Times New Roman" w:eastAsia="Times New Roman" w:cs="Times New Roman"/>
          <w:color w:val="000000"/>
          <w:sz w:val="24"/>
          <w:szCs w:val="24"/>
        </w:rPr>
      </w:pPr>
    </w:p>
    <w:p w14:paraId="641FFFE5">
      <w:pPr>
        <w:spacing w:after="0"/>
        <w:ind w:left="850"/>
        <w:contextualSpacing/>
        <w:jc w:val="both"/>
        <w:rPr>
          <w:rFonts w:ascii="Times New Roman" w:hAnsi="Times New Roman" w:eastAsia="Times New Roman" w:cs="Times New Roman"/>
          <w:color w:val="000000"/>
          <w:sz w:val="24"/>
          <w:szCs w:val="24"/>
        </w:rPr>
      </w:pPr>
    </w:p>
    <w:p w14:paraId="098E0352">
      <w:pPr>
        <w:spacing w:after="0"/>
        <w:ind w:left="85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 Manfaat</w:t>
      </w:r>
    </w:p>
    <w:p w14:paraId="2035D068">
      <w:pPr>
        <w:spacing w:after="0"/>
        <w:ind w:left="850"/>
        <w:contextualSpacing/>
        <w:jc w:val="both"/>
        <w:rPr>
          <w:rFonts w:ascii="Times New Roman" w:hAnsi="Times New Roman" w:eastAsia="Times New Roman" w:cs="Times New Roman"/>
          <w:color w:val="000000"/>
          <w:sz w:val="24"/>
          <w:szCs w:val="24"/>
        </w:rPr>
      </w:pPr>
    </w:p>
    <w:p w14:paraId="4F478C64">
      <w:pPr>
        <w:spacing w:after="0"/>
        <w:ind w:left="85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id-ID"/>
        </w:rPr>
        <w:t xml:space="preserve">A. </w:t>
      </w:r>
      <w:r>
        <w:rPr>
          <w:rFonts w:ascii="Times New Roman" w:hAnsi="Times New Roman" w:eastAsia="Times New Roman" w:cs="Times New Roman"/>
          <w:color w:val="000000"/>
          <w:sz w:val="24"/>
          <w:szCs w:val="24"/>
        </w:rPr>
        <w:t xml:space="preserve">Bagi </w:t>
      </w:r>
      <w:r>
        <w:rPr>
          <w:rFonts w:ascii="Times New Roman" w:hAnsi="Times New Roman" w:eastAsia="Times New Roman" w:cs="Times New Roman"/>
          <w:color w:val="000000"/>
          <w:sz w:val="24"/>
          <w:szCs w:val="24"/>
          <w:lang w:val="id-ID"/>
        </w:rPr>
        <w:softHyphen/>
      </w:r>
      <w:r>
        <w:rPr>
          <w:rFonts w:ascii="Times New Roman" w:hAnsi="Times New Roman" w:eastAsia="Times New Roman" w:cs="Times New Roman"/>
          <w:color w:val="000000"/>
          <w:sz w:val="24"/>
          <w:szCs w:val="24"/>
          <w:lang w:val="id-ID"/>
        </w:rPr>
        <w:softHyphen/>
      </w:r>
      <w:r>
        <w:rPr>
          <w:rFonts w:ascii="Times New Roman" w:hAnsi="Times New Roman" w:eastAsia="Times New Roman" w:cs="Times New Roman"/>
          <w:color w:val="000000"/>
          <w:sz w:val="24"/>
          <w:szCs w:val="24"/>
          <w:lang w:val="id-ID"/>
        </w:rPr>
        <w:softHyphen/>
      </w:r>
      <w:r>
        <w:rPr>
          <w:rFonts w:ascii="Times New Roman" w:hAnsi="Times New Roman" w:eastAsia="Times New Roman" w:cs="Times New Roman"/>
          <w:color w:val="000000"/>
          <w:sz w:val="24"/>
          <w:szCs w:val="24"/>
          <w:lang w:val="id-ID"/>
        </w:rPr>
        <w:softHyphen/>
      </w:r>
      <w:r>
        <w:rPr>
          <w:rFonts w:ascii="Times New Roman" w:hAnsi="Times New Roman" w:eastAsia="Times New Roman" w:cs="Times New Roman"/>
          <w:color w:val="000000"/>
          <w:sz w:val="24"/>
          <w:szCs w:val="24"/>
          <w:lang w:val="id-ID"/>
        </w:rPr>
        <w:t xml:space="preserve"> Murid SMK Negeri 2 Yogyakarta</w:t>
      </w:r>
    </w:p>
    <w:p w14:paraId="06E1C940">
      <w:pPr>
        <w:pStyle w:val="34"/>
        <w:numPr>
          <w:ilvl w:val="0"/>
          <w:numId w:val="3"/>
        </w:num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Menjadi wadah untuk menyalurkan bakat dan kreativitas.</w:t>
      </w:r>
    </w:p>
    <w:p w14:paraId="032D953A">
      <w:pPr>
        <w:numPr>
          <w:ilvl w:val="0"/>
          <w:numId w:val="3"/>
        </w:numPr>
        <w:spacing w:after="0"/>
        <w:contextualSpacing/>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Meningkatkan kepercayaan diri dan kemampuan berkomunikasi.</w:t>
      </w:r>
    </w:p>
    <w:p w14:paraId="06C271C5">
      <w:pPr>
        <w:numPr>
          <w:ilvl w:val="0"/>
          <w:numId w:val="3"/>
        </w:numPr>
        <w:spacing w:after="0"/>
        <w:contextualSpacing/>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Melatih kerja sama, disiplin, dan tanggung jawab.</w:t>
      </w:r>
    </w:p>
    <w:p w14:paraId="6C933FAC">
      <w:pPr>
        <w:numPr>
          <w:ilvl w:val="0"/>
          <w:numId w:val="3"/>
        </w:numPr>
        <w:spacing w:after="0"/>
        <w:contextualSpacing/>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Menambah pengalaman dalam berorganisasi dan tampil di depan umum.</w:t>
      </w:r>
    </w:p>
    <w:p w14:paraId="69A92E74">
      <w:pPr>
        <w:pStyle w:val="34"/>
        <w:spacing w:after="0"/>
        <w:ind w:left="1800"/>
        <w:rPr>
          <w:rFonts w:ascii="Times New Roman" w:hAnsi="Times New Roman" w:eastAsia="Times New Roman" w:cs="Times New Roman"/>
          <w:color w:val="000000"/>
          <w:sz w:val="24"/>
          <w:szCs w:val="24"/>
        </w:rPr>
      </w:pPr>
    </w:p>
    <w:p w14:paraId="1A67FA00">
      <w:pPr>
        <w:spacing w:after="0"/>
        <w:ind w:left="850"/>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rPr>
        <w:t>B. Bagi S</w:t>
      </w:r>
      <w:r>
        <w:rPr>
          <w:rFonts w:ascii="Times New Roman" w:hAnsi="Times New Roman" w:eastAsia="Times New Roman" w:cs="Times New Roman"/>
          <w:color w:val="000000"/>
          <w:sz w:val="24"/>
          <w:szCs w:val="24"/>
          <w:lang w:val="id-ID"/>
        </w:rPr>
        <w:t>MK Negeri 2 Yogyakarta</w:t>
      </w:r>
    </w:p>
    <w:p w14:paraId="21EE8E05">
      <w:pPr>
        <w:spacing w:after="0"/>
        <w:ind w:left="850"/>
        <w:contextualSpacing/>
        <w:jc w:val="both"/>
        <w:rPr>
          <w:rFonts w:ascii="Times New Roman" w:hAnsi="Times New Roman" w:eastAsia="Times New Roman" w:cs="Times New Roman"/>
          <w:color w:val="000000"/>
          <w:sz w:val="24"/>
          <w:szCs w:val="24"/>
        </w:rPr>
      </w:pPr>
    </w:p>
    <w:p w14:paraId="57CB1C3F">
      <w:pPr>
        <w:numPr>
          <w:ilvl w:val="0"/>
          <w:numId w:val="4"/>
        </w:numPr>
        <w:spacing w:after="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Meningkatkan citra dan prestasi S</w:t>
      </w:r>
      <w:r>
        <w:rPr>
          <w:rFonts w:ascii="Times New Roman" w:hAnsi="Times New Roman" w:eastAsia="Times New Roman" w:cs="Times New Roman"/>
          <w:color w:val="000000"/>
          <w:sz w:val="24"/>
          <w:szCs w:val="24"/>
          <w:lang w:val="id-ID"/>
        </w:rPr>
        <w:t>MK Negeri 2 Yogyakarta</w:t>
      </w:r>
      <w:r>
        <w:rPr>
          <w:rFonts w:ascii="Times New Roman" w:hAnsi="Times New Roman" w:eastAsia="Times New Roman" w:cs="Times New Roman"/>
          <w:color w:val="000000"/>
          <w:sz w:val="24"/>
          <w:szCs w:val="24"/>
        </w:rPr>
        <w:t xml:space="preserve"> dalam bidang seni.</w:t>
      </w:r>
    </w:p>
    <w:p w14:paraId="26079333">
      <w:pPr>
        <w:numPr>
          <w:ilvl w:val="0"/>
          <w:numId w:val="4"/>
        </w:numPr>
        <w:spacing w:after="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Menjadi sarana untuk menunjukkan bakat dan kreativitas peserta didik.</w:t>
      </w:r>
    </w:p>
    <w:p w14:paraId="0BA6DE1A">
      <w:pPr>
        <w:numPr>
          <w:ilvl w:val="0"/>
          <w:numId w:val="4"/>
        </w:numPr>
        <w:spacing w:after="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Mempererat hubungan antara </w:t>
      </w:r>
      <w:r>
        <w:rPr>
          <w:rFonts w:ascii="Times New Roman" w:hAnsi="Times New Roman" w:eastAsia="Times New Roman" w:cs="Times New Roman"/>
          <w:color w:val="000000"/>
          <w:sz w:val="24"/>
          <w:szCs w:val="24"/>
          <w:lang w:val="id-ID"/>
        </w:rPr>
        <w:t xml:space="preserve">Murid </w:t>
      </w:r>
      <w:r>
        <w:rPr>
          <w:rFonts w:ascii="Times New Roman" w:hAnsi="Times New Roman" w:eastAsia="Times New Roman" w:cs="Times New Roman"/>
          <w:color w:val="000000"/>
          <w:sz w:val="24"/>
          <w:szCs w:val="24"/>
        </w:rPr>
        <w:t>S</w:t>
      </w:r>
      <w:r>
        <w:rPr>
          <w:rFonts w:ascii="Times New Roman" w:hAnsi="Times New Roman" w:eastAsia="Times New Roman" w:cs="Times New Roman"/>
          <w:color w:val="000000"/>
          <w:sz w:val="24"/>
          <w:szCs w:val="24"/>
          <w:lang w:val="id-ID"/>
        </w:rPr>
        <w:t>MK Negeri 2 Yogyakarta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lang w:val="id-ID"/>
        </w:rPr>
        <w:t>G</w:t>
      </w:r>
      <w:r>
        <w:rPr>
          <w:rFonts w:ascii="Times New Roman" w:hAnsi="Times New Roman" w:eastAsia="Times New Roman" w:cs="Times New Roman"/>
          <w:color w:val="000000"/>
          <w:sz w:val="24"/>
          <w:szCs w:val="24"/>
        </w:rPr>
        <w:t>uru</w:t>
      </w:r>
      <w:r>
        <w:rPr>
          <w:rFonts w:ascii="Times New Roman" w:hAnsi="Times New Roman" w:eastAsia="Times New Roman" w:cs="Times New Roman"/>
          <w:color w:val="000000"/>
          <w:sz w:val="24"/>
          <w:szCs w:val="24"/>
          <w:lang w:val="id-ID"/>
        </w:rPr>
        <w:t xml:space="preserve"> </w:t>
      </w:r>
      <w:r>
        <w:rPr>
          <w:rFonts w:ascii="Times New Roman" w:hAnsi="Times New Roman" w:eastAsia="Times New Roman" w:cs="Times New Roman"/>
          <w:color w:val="000000"/>
          <w:sz w:val="24"/>
          <w:szCs w:val="24"/>
        </w:rPr>
        <w:t>S</w:t>
      </w:r>
      <w:r>
        <w:rPr>
          <w:rFonts w:ascii="Times New Roman" w:hAnsi="Times New Roman" w:eastAsia="Times New Roman" w:cs="Times New Roman"/>
          <w:color w:val="000000"/>
          <w:sz w:val="24"/>
          <w:szCs w:val="24"/>
          <w:lang w:val="id-ID"/>
        </w:rPr>
        <w:t>MK Negeri 2 Yogyakarta</w:t>
      </w:r>
      <w:r>
        <w:rPr>
          <w:rFonts w:ascii="Times New Roman" w:hAnsi="Times New Roman" w:eastAsia="Times New Roman" w:cs="Times New Roman"/>
          <w:color w:val="000000"/>
          <w:sz w:val="24"/>
          <w:szCs w:val="24"/>
        </w:rPr>
        <w:t>, dan seluruh warga S</w:t>
      </w:r>
      <w:r>
        <w:rPr>
          <w:rFonts w:ascii="Times New Roman" w:hAnsi="Times New Roman" w:eastAsia="Times New Roman" w:cs="Times New Roman"/>
          <w:color w:val="000000"/>
          <w:sz w:val="24"/>
          <w:szCs w:val="24"/>
          <w:lang w:val="id-ID"/>
        </w:rPr>
        <w:t>MK Negeri 2 Yogyakarta</w:t>
      </w:r>
      <w:r>
        <w:rPr>
          <w:rFonts w:ascii="Times New Roman" w:hAnsi="Times New Roman" w:eastAsia="Times New Roman" w:cs="Times New Roman"/>
          <w:color w:val="000000"/>
          <w:sz w:val="24"/>
          <w:szCs w:val="24"/>
        </w:rPr>
        <w:t>.</w:t>
      </w:r>
    </w:p>
    <w:p w14:paraId="1BA3455E">
      <w:pPr>
        <w:numPr>
          <w:ilvl w:val="0"/>
          <w:numId w:val="4"/>
        </w:numPr>
        <w:spacing w:after="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Menciptakan suasana S</w:t>
      </w:r>
      <w:r>
        <w:rPr>
          <w:rFonts w:ascii="Times New Roman" w:hAnsi="Times New Roman" w:eastAsia="Times New Roman" w:cs="Times New Roman"/>
          <w:color w:val="000000"/>
          <w:sz w:val="24"/>
          <w:szCs w:val="24"/>
          <w:lang w:val="id-ID"/>
        </w:rPr>
        <w:t>MK Negeri 2 Yogyakarta</w:t>
      </w:r>
      <w:r>
        <w:rPr>
          <w:rFonts w:ascii="Times New Roman" w:hAnsi="Times New Roman" w:eastAsia="Times New Roman" w:cs="Times New Roman"/>
          <w:color w:val="000000"/>
          <w:sz w:val="24"/>
          <w:szCs w:val="24"/>
        </w:rPr>
        <w:t xml:space="preserve"> yang lebih aktif, kreatif, dan positif.</w:t>
      </w:r>
    </w:p>
    <w:p w14:paraId="61A8EA48">
      <w:pPr>
        <w:spacing w:after="0"/>
        <w:ind w:left="1440"/>
        <w:contextualSpacing/>
        <w:jc w:val="both"/>
        <w:rPr>
          <w:rFonts w:ascii="Times New Roman" w:hAnsi="Times New Roman" w:eastAsia="Times New Roman" w:cs="Times New Roman"/>
          <w:color w:val="000000"/>
          <w:sz w:val="24"/>
          <w:szCs w:val="24"/>
        </w:rPr>
      </w:pPr>
    </w:p>
    <w:p w14:paraId="2830C2C5">
      <w:pPr>
        <w:spacing w:after="0"/>
        <w:ind w:left="85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 Bagi Masyarakat</w:t>
      </w:r>
    </w:p>
    <w:p w14:paraId="71ACC7A5">
      <w:pPr>
        <w:spacing w:after="0"/>
        <w:ind w:left="850"/>
        <w:contextualSpacing/>
        <w:jc w:val="both"/>
        <w:rPr>
          <w:rFonts w:ascii="Times New Roman" w:hAnsi="Times New Roman" w:eastAsia="Times New Roman" w:cs="Times New Roman"/>
          <w:color w:val="000000"/>
          <w:sz w:val="24"/>
          <w:szCs w:val="24"/>
        </w:rPr>
      </w:pPr>
    </w:p>
    <w:p w14:paraId="0C73FB1B">
      <w:pPr>
        <w:numPr>
          <w:ilvl w:val="0"/>
          <w:numId w:val="5"/>
        </w:numPr>
        <w:spacing w:after="0"/>
        <w:contextualSpacing/>
        <w:jc w:val="both"/>
        <w:rPr>
          <w:color w:val="000000"/>
        </w:rPr>
      </w:pPr>
      <w:r>
        <w:rPr>
          <w:rFonts w:ascii="Times New Roman" w:hAnsi="Times New Roman" w:eastAsia="Times New Roman" w:cs="Times New Roman"/>
          <w:color w:val="000000"/>
          <w:sz w:val="24"/>
          <w:szCs w:val="24"/>
        </w:rPr>
        <w:t>Menjadi sarana hiburan dan kegiatan positif bagi masyarakat.</w:t>
      </w:r>
    </w:p>
    <w:p w14:paraId="5874FF84">
      <w:pPr>
        <w:numPr>
          <w:ilvl w:val="0"/>
          <w:numId w:val="5"/>
        </w:numPr>
        <w:spacing w:after="0"/>
        <w:contextualSpacing/>
        <w:jc w:val="both"/>
        <w:rPr>
          <w:color w:val="000000"/>
        </w:rPr>
      </w:pPr>
      <w:r>
        <w:rPr>
          <w:rFonts w:ascii="Times New Roman" w:hAnsi="Times New Roman" w:eastAsia="Times New Roman" w:cs="Times New Roman"/>
          <w:color w:val="000000"/>
          <w:sz w:val="24"/>
          <w:szCs w:val="24"/>
        </w:rPr>
        <w:t>Mempererat hubungan antara S</w:t>
      </w:r>
      <w:r>
        <w:rPr>
          <w:rFonts w:ascii="Times New Roman" w:hAnsi="Times New Roman" w:eastAsia="Times New Roman" w:cs="Times New Roman"/>
          <w:color w:val="000000"/>
          <w:sz w:val="24"/>
          <w:szCs w:val="24"/>
          <w:lang w:val="id-ID"/>
        </w:rPr>
        <w:t>MK Negeri 2 Yogyakarta</w:t>
      </w:r>
      <w:r>
        <w:rPr>
          <w:rFonts w:ascii="Times New Roman" w:hAnsi="Times New Roman" w:eastAsia="Times New Roman" w:cs="Times New Roman"/>
          <w:color w:val="000000"/>
          <w:sz w:val="24"/>
          <w:szCs w:val="24"/>
        </w:rPr>
        <w:t xml:space="preserve"> dengan masyarakat sekitar.</w:t>
      </w:r>
    </w:p>
    <w:p w14:paraId="1B7B5A73">
      <w:pPr>
        <w:numPr>
          <w:ilvl w:val="0"/>
          <w:numId w:val="5"/>
        </w:numPr>
        <w:spacing w:after="0"/>
        <w:contextualSpacing/>
        <w:jc w:val="both"/>
        <w:rPr>
          <w:color w:val="000000"/>
        </w:rPr>
      </w:pPr>
      <w:r>
        <w:rPr>
          <w:rFonts w:ascii="Times New Roman" w:hAnsi="Times New Roman" w:eastAsia="Times New Roman" w:cs="Times New Roman"/>
          <w:color w:val="000000"/>
          <w:sz w:val="24"/>
          <w:szCs w:val="24"/>
        </w:rPr>
        <w:t>Mengenalkan serta melestarikan seni dan budaya daerah.</w:t>
      </w:r>
    </w:p>
    <w:p w14:paraId="6649AC0A">
      <w:pPr>
        <w:numPr>
          <w:ilvl w:val="0"/>
          <w:numId w:val="5"/>
        </w:numPr>
        <w:spacing w:after="0"/>
        <w:contextualSpacing/>
        <w:jc w:val="both"/>
        <w:rPr>
          <w:color w:val="000000"/>
        </w:rPr>
      </w:pPr>
      <w:r>
        <w:rPr>
          <w:rFonts w:ascii="Times New Roman" w:hAnsi="Times New Roman" w:eastAsia="Times New Roman" w:cs="Times New Roman"/>
          <w:color w:val="000000"/>
          <w:sz w:val="24"/>
          <w:szCs w:val="24"/>
        </w:rPr>
        <w:t>Mendorong masyarakat untuk lebih menghargai kreativitas dan bakat generasi muda.</w:t>
      </w:r>
    </w:p>
    <w:p w14:paraId="3359F9AA">
      <w:pPr>
        <w:spacing w:after="0"/>
        <w:contextualSpacing/>
        <w:rPr>
          <w:rFonts w:ascii="Times New Roman" w:hAnsi="Times New Roman" w:eastAsia="Times New Roman" w:cs="Times New Roman"/>
          <w:color w:val="000000"/>
          <w:sz w:val="24"/>
          <w:szCs w:val="24"/>
        </w:rPr>
      </w:pPr>
    </w:p>
    <w:p w14:paraId="1DCBB62B">
      <w:pPr>
        <w:pStyle w:val="3"/>
        <w:numPr>
          <w:ilvl w:val="0"/>
          <w:numId w:val="1"/>
        </w:numPr>
        <w:tabs>
          <w:tab w:val="left" w:pos="360"/>
          <w:tab w:val="left" w:pos="810"/>
        </w:tabs>
        <w:spacing w:before="0" w:line="276" w:lineRule="auto"/>
        <w:ind w:left="810"/>
        <w:contextualSpacing/>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Waktu dan Tempat Pelaksanaan</w:t>
      </w:r>
    </w:p>
    <w:p w14:paraId="2B184712">
      <w:pPr>
        <w:pStyle w:val="3"/>
        <w:tabs>
          <w:tab w:val="left" w:pos="360"/>
          <w:tab w:val="left" w:pos="810"/>
        </w:tabs>
        <w:spacing w:before="0" w:line="276" w:lineRule="auto"/>
        <w:ind w:left="81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b w:val="0"/>
          <w:bCs w:val="0"/>
          <w:color w:val="000000"/>
          <w:sz w:val="24"/>
          <w:szCs w:val="24"/>
        </w:rPr>
        <w:t>Pementasan cerita rakyat Nusantara “Gunung Putih: ” akan dilaksanakan pada:</w:t>
      </w:r>
    </w:p>
    <w:p w14:paraId="5D6B40E6">
      <w:pPr>
        <w:pStyle w:val="3"/>
        <w:tabs>
          <w:tab w:val="left" w:pos="360"/>
        </w:tabs>
        <w:spacing w:before="0" w:line="276" w:lineRule="auto"/>
        <w:ind w:left="851"/>
        <w:contextualSpacing/>
        <w:jc w:val="both"/>
        <w:rPr>
          <w:rFonts w:ascii="Times New Roman" w:hAnsi="Times New Roman" w:eastAsia="Times New Roman" w:cs="Times New Roman"/>
          <w:b w:val="0"/>
          <w:bCs w:val="0"/>
          <w:color w:val="000000"/>
          <w:sz w:val="24"/>
          <w:szCs w:val="24"/>
          <w:lang w:val="id-ID"/>
        </w:rPr>
      </w:pP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b w:val="0"/>
          <w:bCs w:val="0"/>
          <w:color w:val="000000"/>
          <w:sz w:val="24"/>
          <w:szCs w:val="24"/>
        </w:rPr>
        <w:t>hari</w:t>
      </w:r>
      <w:r>
        <w:rPr>
          <w:rFonts w:ascii="Times New Roman" w:hAnsi="Times New Roman" w:eastAsia="Times New Roman" w:cs="Times New Roman"/>
          <w:b w:val="0"/>
          <w:bCs w:val="0"/>
          <w:color w:val="000000"/>
          <w:sz w:val="24"/>
          <w:szCs w:val="24"/>
        </w:rPr>
        <w:tab/>
      </w:r>
      <w:r>
        <w:rPr>
          <w:rFonts w:ascii="Times New Roman" w:hAnsi="Times New Roman" w:eastAsia="Times New Roman" w:cs="Times New Roman"/>
          <w:b w:val="0"/>
          <w:bCs w:val="0"/>
          <w:color w:val="000000"/>
          <w:sz w:val="24"/>
          <w:szCs w:val="24"/>
        </w:rPr>
        <w:tab/>
      </w:r>
      <w:r>
        <w:rPr>
          <w:rFonts w:ascii="Times New Roman" w:hAnsi="Times New Roman" w:eastAsia="Times New Roman" w:cs="Times New Roman"/>
          <w:b w:val="0"/>
          <w:bCs w:val="0"/>
          <w:color w:val="000000"/>
          <w:sz w:val="24"/>
          <w:szCs w:val="24"/>
        </w:rPr>
        <w:tab/>
      </w:r>
      <w:r>
        <w:rPr>
          <w:rFonts w:ascii="Times New Roman" w:hAnsi="Times New Roman" w:eastAsia="Times New Roman" w:cs="Times New Roman"/>
          <w:b w:val="0"/>
          <w:bCs w:val="0"/>
          <w:color w:val="000000"/>
          <w:sz w:val="24"/>
          <w:szCs w:val="24"/>
        </w:rPr>
        <w:t>: Se</w:t>
      </w:r>
      <w:r>
        <w:rPr>
          <w:rFonts w:ascii="Times New Roman" w:hAnsi="Times New Roman" w:eastAsia="Times New Roman" w:cs="Times New Roman"/>
          <w:b w:val="0"/>
          <w:bCs w:val="0"/>
          <w:color w:val="000000"/>
          <w:sz w:val="24"/>
          <w:szCs w:val="24"/>
          <w:lang w:val="id-ID"/>
        </w:rPr>
        <w:t>lasa</w:t>
      </w:r>
    </w:p>
    <w:p w14:paraId="76A59CB4">
      <w:pPr>
        <w:spacing w:after="0" w:line="360" w:lineRule="auto"/>
        <w:ind w:left="851"/>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tanggal</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10 s.d.13 Mei 2027</w:t>
      </w:r>
    </w:p>
    <w:p w14:paraId="4A79ADD6">
      <w:pPr>
        <w:spacing w:after="0" w:line="360" w:lineRule="auto"/>
        <w:ind w:left="851"/>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waktu pelaksanaan</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 08.00 – 13.00 </w:t>
      </w:r>
    </w:p>
    <w:p w14:paraId="390EBBBE">
      <w:pPr>
        <w:spacing w:after="0" w:line="360" w:lineRule="auto"/>
        <w:ind w:left="2835" w:hanging="1984"/>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tempat pelaksanaan</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Concert Hall</w:t>
      </w:r>
      <w:r>
        <w:rPr>
          <w:rFonts w:ascii="Times New Roman" w:hAnsi="Times New Roman" w:eastAsia="Times New Roman" w:cs="Times New Roman"/>
          <w:color w:val="000000"/>
          <w:sz w:val="24"/>
          <w:szCs w:val="24"/>
        </w:rPr>
        <w:t xml:space="preserve"> Utama, Kompleks Taman Budaya Yogyakarta (TBY), Jl. Sriwedani No. 1, Yogyakarta</w:t>
      </w:r>
    </w:p>
    <w:p w14:paraId="05452911">
      <w:pPr>
        <w:spacing w:after="0" w:line="360" w:lineRule="auto"/>
        <w:ind w:left="2835" w:hanging="1984"/>
        <w:contextualSpacing/>
        <w:jc w:val="both"/>
        <w:rPr>
          <w:rFonts w:ascii="Times New Roman" w:hAnsi="Times New Roman" w:eastAsia="Times New Roman" w:cs="Times New Roman"/>
          <w:color w:val="000000"/>
          <w:sz w:val="24"/>
          <w:szCs w:val="24"/>
        </w:rPr>
      </w:pPr>
    </w:p>
    <w:p w14:paraId="494517C3">
      <w:pPr>
        <w:pStyle w:val="3"/>
        <w:numPr>
          <w:ilvl w:val="0"/>
          <w:numId w:val="1"/>
        </w:numPr>
        <w:tabs>
          <w:tab w:val="left" w:pos="360"/>
          <w:tab w:val="left" w:pos="810"/>
        </w:tabs>
        <w:spacing w:before="0" w:line="276" w:lineRule="auto"/>
        <w:ind w:left="810"/>
        <w:contextualSpacing/>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Sasaran Kegiatan</w:t>
      </w:r>
    </w:p>
    <w:p w14:paraId="7AAD8295">
      <w:pPr>
        <w:numPr>
          <w:ilvl w:val="0"/>
          <w:numId w:val="6"/>
        </w:numPr>
        <w:spacing w:after="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id-ID"/>
        </w:rPr>
        <w:t>Murid SMK Negeri 2 Yogyakarta</w:t>
      </w:r>
      <w:r>
        <w:rPr>
          <w:rFonts w:ascii="Times New Roman" w:hAnsi="Times New Roman" w:eastAsia="Times New Roman" w:cs="Times New Roman"/>
          <w:color w:val="000000"/>
          <w:sz w:val="24"/>
          <w:szCs w:val="24"/>
        </w:rPr>
        <w:t>, sebagai pelaku utama dalam pementasan sekaligus penerima manfaat kegiatan melalui pengembangan kreativitas, bakat, dan kemampuan dalam bidang seni pertunjukan.</w:t>
      </w:r>
    </w:p>
    <w:p w14:paraId="6D7779CC">
      <w:pPr>
        <w:numPr>
          <w:ilvl w:val="0"/>
          <w:numId w:val="6"/>
        </w:numPr>
        <w:spacing w:after="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Warga sekolah, meliputi guru, tenaga kependidikan, dan seluruh peserta didik, sebagai bagian dari pendukung serta penikmat kegiatan pentas seni.</w:t>
      </w:r>
    </w:p>
    <w:p w14:paraId="1B888810">
      <w:pPr>
        <w:numPr>
          <w:ilvl w:val="0"/>
          <w:numId w:val="6"/>
        </w:numPr>
        <w:spacing w:after="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Generasi muda, sebagai kelompok yang diharapkan dapat mengenal, mengapresiasi, dan turut melestarikan cerita rakyat serta budaya Nusantara melalui pementasan Legenda Gunung Putih.</w:t>
      </w:r>
    </w:p>
    <w:p w14:paraId="5FD89884">
      <w:pPr>
        <w:numPr>
          <w:ilvl w:val="0"/>
          <w:numId w:val="6"/>
        </w:numPr>
        <w:spacing w:after="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Masyarakat umum, sebagai penonton dan penerima manfaat dalam memperoleh hiburan sekaligus wawasan mengenai nilai-nilai budaya dan kearifan lokal yang terkandung dalam cerita Legenda Gunung Putih.</w:t>
      </w:r>
    </w:p>
    <w:p w14:paraId="135FDD77">
      <w:pPr>
        <w:numPr>
          <w:ilvl w:val="0"/>
          <w:numId w:val="6"/>
        </w:numPr>
        <w:spacing w:after="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Komunitas atau pelaku seni dan budaya, sebagai pihak yang dapat mendukung pengembangan kegiatan seni pertunjukan serta mendorong pelestarian budaya lokal.</w:t>
      </w:r>
    </w:p>
    <w:p w14:paraId="5FBFEC14">
      <w:pPr>
        <w:numPr>
          <w:ilvl w:val="0"/>
          <w:numId w:val="6"/>
        </w:numPr>
        <w:spacing w:after="0"/>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Pihak pendukung dan mitra kegiatan, sebagai pihak yang turut berperan dalam mendukung terlaksananya kegiatan pentas seni dan pengembangan kreativitas peserta didik.</w:t>
      </w:r>
    </w:p>
    <w:p w14:paraId="60D0B0E7">
      <w:pPr>
        <w:spacing w:after="0"/>
        <w:ind w:left="850"/>
        <w:contextualSpacing/>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tab/>
      </w:r>
    </w:p>
    <w:p w14:paraId="411F6E80">
      <w:pPr>
        <w:numPr>
          <w:ilvl w:val="0"/>
          <w:numId w:val="1"/>
        </w:numPr>
        <w:tabs>
          <w:tab w:val="left" w:pos="360"/>
          <w:tab w:val="left" w:pos="810"/>
        </w:tabs>
        <w:spacing w:after="0" w:line="360" w:lineRule="auto"/>
        <w:ind w:left="810"/>
        <w:contextualSpacing/>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Jadwal Kegiatan</w:t>
      </w:r>
    </w:p>
    <w:p w14:paraId="6DDF0382">
      <w:pPr>
        <w:tabs>
          <w:tab w:val="left" w:pos="360"/>
          <w:tab w:val="left" w:pos="810"/>
        </w:tabs>
        <w:spacing w:after="0" w:line="360" w:lineRule="auto"/>
        <w:ind w:left="810"/>
        <w:contextualSpacing/>
        <w:rPr>
          <w:rFonts w:ascii="Times New Roman" w:hAnsi="Times New Roman" w:eastAsia="Times New Roman" w:cs="Times New Roman"/>
          <w:b/>
          <w:bCs/>
          <w:color w:val="000000"/>
          <w:sz w:val="24"/>
          <w:szCs w:val="24"/>
        </w:rPr>
      </w:pPr>
      <w:r>
        <w:rPr>
          <w:rFonts w:ascii="Times New Roman" w:hAnsi="Times New Roman" w:eastAsia="Times New Roman" w:cs="Times New Roman"/>
          <w:color w:val="000000"/>
          <w:sz w:val="24"/>
          <w:szCs w:val="24"/>
        </w:rPr>
        <w:t>Terlampir</w:t>
      </w:r>
    </w:p>
    <w:p w14:paraId="1F96785B">
      <w:pPr>
        <w:numPr>
          <w:ilvl w:val="0"/>
          <w:numId w:val="1"/>
        </w:numPr>
        <w:tabs>
          <w:tab w:val="left" w:pos="360"/>
          <w:tab w:val="left" w:pos="810"/>
        </w:tabs>
        <w:spacing w:after="0" w:line="360" w:lineRule="auto"/>
        <w:ind w:left="810"/>
        <w:contextualSpacing/>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Susunan Acara</w:t>
      </w:r>
    </w:p>
    <w:p w14:paraId="6A9404B6">
      <w:pPr>
        <w:tabs>
          <w:tab w:val="left" w:pos="360"/>
          <w:tab w:val="left" w:pos="810"/>
        </w:tabs>
        <w:spacing w:after="0" w:line="360" w:lineRule="auto"/>
        <w:ind w:left="810"/>
        <w:contextualSpacing/>
        <w:rPr>
          <w:rFonts w:ascii="Times New Roman" w:hAnsi="Times New Roman" w:eastAsia="Times New Roman" w:cs="Times New Roman"/>
          <w:b/>
          <w:bCs/>
          <w:color w:val="000000"/>
          <w:sz w:val="24"/>
          <w:szCs w:val="24"/>
        </w:rPr>
      </w:pPr>
      <w:r>
        <w:rPr>
          <w:rFonts w:ascii="Times New Roman" w:hAnsi="Times New Roman" w:eastAsia="Times New Roman" w:cs="Times New Roman"/>
          <w:color w:val="000000"/>
          <w:sz w:val="24"/>
          <w:szCs w:val="24"/>
        </w:rPr>
        <w:t>Terlampir</w:t>
      </w:r>
    </w:p>
    <w:p w14:paraId="4B85A929">
      <w:pPr>
        <w:numPr>
          <w:ilvl w:val="0"/>
          <w:numId w:val="1"/>
        </w:numPr>
        <w:tabs>
          <w:tab w:val="left" w:pos="360"/>
          <w:tab w:val="left" w:pos="810"/>
        </w:tabs>
        <w:spacing w:after="0" w:line="360" w:lineRule="auto"/>
        <w:ind w:left="810"/>
        <w:contextualSpacing/>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Susunan Panitia</w:t>
      </w:r>
    </w:p>
    <w:p w14:paraId="61B76B13">
      <w:pPr>
        <w:tabs>
          <w:tab w:val="left" w:pos="360"/>
          <w:tab w:val="left" w:pos="810"/>
        </w:tabs>
        <w:spacing w:after="0" w:line="360" w:lineRule="auto"/>
        <w:ind w:left="810"/>
        <w:contextualSpacing/>
        <w:rPr>
          <w:rFonts w:ascii="Times New Roman" w:hAnsi="Times New Roman" w:eastAsia="Times New Roman" w:cs="Times New Roman"/>
          <w:b/>
          <w:bCs/>
          <w:color w:val="000000"/>
          <w:sz w:val="24"/>
          <w:szCs w:val="24"/>
        </w:rPr>
      </w:pPr>
      <w:r>
        <w:rPr>
          <w:rFonts w:ascii="Times New Roman" w:hAnsi="Times New Roman" w:eastAsia="Times New Roman" w:cs="Times New Roman"/>
          <w:color w:val="000000"/>
          <w:sz w:val="24"/>
          <w:szCs w:val="24"/>
        </w:rPr>
        <w:t>Terlampir</w:t>
      </w:r>
    </w:p>
    <w:p w14:paraId="5493A84B">
      <w:pPr>
        <w:numPr>
          <w:ilvl w:val="0"/>
          <w:numId w:val="1"/>
        </w:numPr>
        <w:tabs>
          <w:tab w:val="left" w:pos="360"/>
          <w:tab w:val="left" w:pos="810"/>
        </w:tabs>
        <w:spacing w:after="0" w:line="360" w:lineRule="auto"/>
        <w:ind w:left="810"/>
        <w:contextualSpacing/>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Anggaran Dana</w:t>
      </w:r>
    </w:p>
    <w:p w14:paraId="3FAC30C5">
      <w:pPr>
        <w:tabs>
          <w:tab w:val="left" w:pos="360"/>
          <w:tab w:val="left" w:pos="810"/>
        </w:tabs>
        <w:spacing w:after="0" w:line="360" w:lineRule="auto"/>
        <w:ind w:left="810"/>
        <w:contextualSpacing/>
        <w:rPr>
          <w:rFonts w:ascii="Times New Roman" w:hAnsi="Times New Roman" w:eastAsia="Times New Roman" w:cs="Times New Roman"/>
          <w:b/>
          <w:bCs/>
          <w:color w:val="000000"/>
          <w:sz w:val="24"/>
          <w:szCs w:val="24"/>
        </w:rPr>
      </w:pPr>
      <w:r>
        <w:rPr>
          <w:rFonts w:ascii="Times New Roman" w:hAnsi="Times New Roman" w:eastAsia="Times New Roman" w:cs="Times New Roman"/>
          <w:color w:val="000000"/>
          <w:sz w:val="24"/>
          <w:szCs w:val="24"/>
        </w:rPr>
        <w:t>Terlampir</w:t>
      </w:r>
    </w:p>
    <w:p w14:paraId="4BD7C225">
      <w:pPr>
        <w:numPr>
          <w:ilvl w:val="0"/>
          <w:numId w:val="1"/>
        </w:numPr>
        <w:tabs>
          <w:tab w:val="left" w:pos="360"/>
          <w:tab w:val="left" w:pos="810"/>
        </w:tabs>
        <w:spacing w:after="0" w:line="360" w:lineRule="auto"/>
        <w:ind w:left="810"/>
        <w:contextualSpacing/>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Mitra Kerja Sama (</w:t>
      </w:r>
      <w:r>
        <w:rPr>
          <w:rFonts w:ascii="Times New Roman" w:hAnsi="Times New Roman" w:eastAsia="Times New Roman" w:cs="Times New Roman"/>
          <w:b/>
          <w:bCs/>
          <w:i/>
          <w:iCs/>
          <w:color w:val="000000"/>
          <w:sz w:val="24"/>
          <w:szCs w:val="24"/>
        </w:rPr>
        <w:t>Sponsorship</w:t>
      </w:r>
      <w:r>
        <w:rPr>
          <w:rFonts w:ascii="Times New Roman" w:hAnsi="Times New Roman" w:eastAsia="Times New Roman" w:cs="Times New Roman"/>
          <w:b/>
          <w:bCs/>
          <w:color w:val="000000"/>
          <w:sz w:val="24"/>
          <w:szCs w:val="24"/>
        </w:rPr>
        <w:t>)</w:t>
      </w:r>
    </w:p>
    <w:p w14:paraId="2F3FD158">
      <w:pPr>
        <w:tabs>
          <w:tab w:val="left" w:pos="360"/>
          <w:tab w:val="left" w:pos="810"/>
        </w:tabs>
        <w:spacing w:after="0" w:line="360" w:lineRule="auto"/>
        <w:ind w:left="810"/>
        <w:contextualSpacing/>
        <w:rPr>
          <w:rFonts w:ascii="Times New Roman" w:hAnsi="Times New Roman" w:eastAsia="Times New Roman" w:cs="Times New Roman"/>
          <w:b/>
          <w:bCs/>
          <w:color w:val="000000"/>
          <w:sz w:val="24"/>
          <w:szCs w:val="24"/>
        </w:rPr>
      </w:pPr>
      <w:r>
        <w:rPr>
          <w:rFonts w:ascii="Times New Roman" w:hAnsi="Times New Roman" w:eastAsia="Times New Roman" w:cs="Times New Roman"/>
          <w:color w:val="000000"/>
          <w:sz w:val="24"/>
          <w:szCs w:val="24"/>
        </w:rPr>
        <w:t>Terlampir</w:t>
      </w:r>
    </w:p>
    <w:p w14:paraId="49758AF4">
      <w:pPr>
        <w:numPr>
          <w:ilvl w:val="0"/>
          <w:numId w:val="1"/>
        </w:numPr>
        <w:tabs>
          <w:tab w:val="left" w:pos="360"/>
          <w:tab w:val="left" w:pos="810"/>
        </w:tabs>
        <w:spacing w:after="0" w:line="360" w:lineRule="auto"/>
        <w:ind w:left="810"/>
        <w:contextualSpacing/>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Penutup</w:t>
      </w:r>
    </w:p>
    <w:p w14:paraId="17000D58">
      <w:pPr>
        <w:pStyle w:val="34"/>
        <w:spacing w:before="100" w:beforeAutospacing="1" w:after="100" w:afterAutospacing="1"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Demikian proposal penawaran ini kami ajukan. Kami sangat berharap Bapak/Ibu dapat mempertimbangkan permohonan dukungan dana ini untuk mensukseskan kegiatan </w:t>
      </w:r>
      <w:r>
        <w:rPr>
          <w:rFonts w:ascii="Times New Roman" w:hAnsi="Times New Roman" w:cs="Times New Roman"/>
          <w:b/>
          <w:bCs/>
          <w:sz w:val="24"/>
          <w:szCs w:val="24"/>
          <w:lang w:val="id-ID"/>
        </w:rPr>
        <w:t>Pementasan Teater Cerita Nusantara “Gunung Putih: Raja Yang Menginginkan Keturunan“</w:t>
      </w:r>
      <w:r>
        <w:rPr>
          <w:rFonts w:ascii="Times New Roman" w:hAnsi="Times New Roman" w:cs="Times New Roman"/>
          <w:sz w:val="24"/>
          <w:szCs w:val="24"/>
        </w:rPr>
        <w:t xml:space="preserve">, sekaligus membuka peluang promosi yang menguntungkan bagi </w:t>
      </w:r>
      <w:r>
        <w:rPr>
          <w:rFonts w:ascii="Times New Roman" w:hAnsi="Times New Roman" w:cs="Times New Roman"/>
          <w:b/>
          <w:bCs/>
          <w:sz w:val="24"/>
          <w:szCs w:val="24"/>
        </w:rPr>
        <w:t>Perusahaan/Instansi Sponso</w:t>
      </w:r>
      <w:r>
        <w:rPr>
          <w:rFonts w:ascii="Times New Roman" w:hAnsi="Times New Roman" w:cs="Times New Roman"/>
          <w:b/>
          <w:bCs/>
          <w:sz w:val="24"/>
          <w:szCs w:val="24"/>
          <w:lang w:val="id-ID"/>
        </w:rPr>
        <w:t>r</w:t>
      </w:r>
      <w:r>
        <w:rPr>
          <w:rFonts w:ascii="Times New Roman" w:hAnsi="Times New Roman" w:cs="Times New Roman"/>
          <w:sz w:val="24"/>
          <w:szCs w:val="24"/>
        </w:rPr>
        <w:t>.</w:t>
      </w:r>
    </w:p>
    <w:p w14:paraId="5FD65904">
      <w:pPr>
        <w:pStyle w:val="34"/>
        <w:spacing w:before="100" w:beforeAutospacing="1" w:after="100" w:afterAutospacing="1" w:line="360" w:lineRule="auto"/>
        <w:ind w:firstLine="720"/>
        <w:jc w:val="both"/>
        <w:rPr>
          <w:rFonts w:ascii="Times New Roman" w:hAnsi="Times New Roman" w:cs="Times New Roman"/>
          <w:sz w:val="24"/>
          <w:szCs w:val="24"/>
        </w:rPr>
      </w:pPr>
    </w:p>
    <w:p w14:paraId="476AF314">
      <w:pPr>
        <w:pStyle w:val="34"/>
        <w:spacing w:before="100" w:beforeAutospacing="1" w:after="100" w:afterAutospacing="1" w:line="360" w:lineRule="auto"/>
        <w:ind w:firstLine="720"/>
        <w:jc w:val="both"/>
        <w:rPr>
          <w:rFonts w:ascii="Times New Roman" w:hAnsi="Times New Roman" w:eastAsia="Times New Roman" w:cs="Times New Roman"/>
          <w:color w:val="auto"/>
          <w:sz w:val="24"/>
          <w:szCs w:val="24"/>
        </w:rPr>
      </w:pPr>
      <w:r>
        <w:rPr>
          <w:rFonts w:ascii="Times New Roman" w:hAnsi="Times New Roman" w:cs="Times New Roman"/>
          <w:sz w:val="24"/>
          <w:szCs w:val="24"/>
        </w:rPr>
        <w:t>Kami menyadari bahwa keberhasilan kegiatan ini tidak lepas dari dukungan, bantuan, dan kerja sama dari berbagai pihak. Oleh karena itu, kami mengucapkan terima kasih yang sebesar-besarnya atas perhatian, kesempatan, dan bantuan</w:t>
      </w:r>
      <w:r>
        <w:rPr>
          <w:rFonts w:ascii="Times New Roman" w:hAnsi="Times New Roman" w:cs="Times New Roman"/>
          <w:sz w:val="24"/>
          <w:szCs w:val="24"/>
          <w:lang w:val="id-ID"/>
        </w:rPr>
        <w:t xml:space="preserve"> </w:t>
      </w:r>
      <w:r>
        <w:rPr>
          <w:rFonts w:ascii="Times New Roman" w:hAnsi="Times New Roman" w:cs="Times New Roman"/>
          <w:sz w:val="24"/>
          <w:szCs w:val="24"/>
        </w:rPr>
        <w:t>baik moril maupun material</w:t>
      </w:r>
      <w:r>
        <w:rPr>
          <w:rFonts w:ascii="Times New Roman" w:hAnsi="Times New Roman" w:cs="Times New Roman"/>
          <w:sz w:val="24"/>
          <w:szCs w:val="24"/>
          <w:lang w:val="id-ID"/>
        </w:rPr>
        <w:t xml:space="preserve"> </w:t>
      </w:r>
      <w:r>
        <w:rPr>
          <w:rFonts w:ascii="Times New Roman" w:hAnsi="Times New Roman" w:cs="Times New Roman"/>
          <w:sz w:val="24"/>
          <w:szCs w:val="24"/>
        </w:rPr>
        <w:t>yang diberikan. Semoga kerja sama yang terjalin dapat memberikan hasil terbaik bagi kita semua.</w:t>
      </w:r>
    </w:p>
    <w:p w14:paraId="2BC2924B">
      <w:pPr>
        <w:pStyle w:val="2"/>
        <w:pageBreakBefore/>
        <w:spacing w:before="0" w:line="276" w:lineRule="auto"/>
        <w:contextualSpacing/>
        <w:jc w:val="center"/>
        <w:rPr>
          <w:rFonts w:ascii="Times New Roman" w:hAnsi="Times New Roman" w:eastAsia="Times New Roman" w:cs="Times New Roman"/>
          <w:color w:val="000000"/>
          <w:sz w:val="24"/>
          <w:szCs w:val="24"/>
        </w:rPr>
      </w:pPr>
      <w:bookmarkStart w:id="2" w:name="bookmark=id.ics18vm39bsy" w:colFirst="0" w:colLast="0"/>
      <w:bookmarkEnd w:id="2"/>
      <w:r>
        <w:rPr>
          <w:rFonts w:ascii="Times New Roman" w:hAnsi="Times New Roman" w:eastAsia="Times New Roman" w:cs="Times New Roman"/>
          <w:color w:val="000000"/>
          <w:sz w:val="24"/>
          <w:szCs w:val="24"/>
        </w:rPr>
        <w:t>HALAMAN PENGESAHAN</w:t>
      </w:r>
    </w:p>
    <w:p w14:paraId="627315FE">
      <w:pPr>
        <w:spacing w:after="0"/>
        <w:contextualSpacing/>
        <w:jc w:val="both"/>
        <w:rPr>
          <w:rFonts w:ascii="Times New Roman" w:hAnsi="Times New Roman" w:eastAsia="Times New Roman" w:cs="Times New Roman"/>
          <w:color w:val="000000"/>
          <w:sz w:val="24"/>
          <w:szCs w:val="24"/>
        </w:rPr>
      </w:pPr>
    </w:p>
    <w:tbl>
      <w:tblPr>
        <w:tblStyle w:val="33"/>
        <w:tblW w:w="9360" w:type="dxa"/>
        <w:jc w:val="center"/>
        <w:tblLayout w:type="fixed"/>
        <w:tblCellMar>
          <w:top w:w="0" w:type="dxa"/>
          <w:left w:w="100" w:type="dxa"/>
          <w:bottom w:w="0" w:type="dxa"/>
          <w:right w:w="115" w:type="dxa"/>
        </w:tblCellMar>
      </w:tblPr>
      <w:tblGrid>
        <w:gridCol w:w="4680"/>
        <w:gridCol w:w="4680"/>
      </w:tblGrid>
      <w:tr w14:paraId="3B6888FE">
        <w:tblPrEx>
          <w:tblCellMar>
            <w:top w:w="0" w:type="dxa"/>
            <w:left w:w="100" w:type="dxa"/>
            <w:bottom w:w="0" w:type="dxa"/>
            <w:right w:w="115" w:type="dxa"/>
          </w:tblCellMar>
        </w:tblPrEx>
        <w:trPr>
          <w:trHeight w:val="2529" w:hRule="atLeast"/>
          <w:jc w:val="center"/>
        </w:trPr>
        <w:tc>
          <w:tcPr>
            <w:tcW w:w="4680" w:type="dxa"/>
            <w:tcMar>
              <w:top w:w="100" w:type="dxa"/>
              <w:left w:w="100" w:type="dxa"/>
              <w:bottom w:w="100" w:type="dxa"/>
              <w:right w:w="100" w:type="dxa"/>
            </w:tcMar>
          </w:tcPr>
          <w:p w14:paraId="741FADCD">
            <w:pPr>
              <w:spacing w:after="0" w:line="360" w:lineRule="auto"/>
              <w:contextualSpacing/>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Ketua Panitia</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Farhan Dwi Kuncoro</w:t>
            </w:r>
            <w:r>
              <w:rPr>
                <w:rFonts w:ascii="Times New Roman" w:hAnsi="Times New Roman" w:eastAsia="Times New Roman" w:cs="Times New Roman"/>
                <w:b/>
                <w:bCs/>
                <w:color w:val="000000"/>
                <w:sz w:val="24"/>
                <w:szCs w:val="24"/>
              </w:rPr>
              <w:br w:type="textWrapping"/>
            </w:r>
          </w:p>
        </w:tc>
        <w:tc>
          <w:tcPr>
            <w:tcW w:w="4680" w:type="dxa"/>
            <w:tcMar>
              <w:top w:w="100" w:type="dxa"/>
              <w:left w:w="100" w:type="dxa"/>
              <w:bottom w:w="100" w:type="dxa"/>
              <w:right w:w="100" w:type="dxa"/>
            </w:tcMar>
          </w:tcPr>
          <w:p w14:paraId="7E5B8D53">
            <w:pPr>
              <w:spacing w:after="0" w:line="360" w:lineRule="auto"/>
              <w:contextualSpacing/>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Sekretaris Panitia</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Rania Ayu Sekararum</w:t>
            </w:r>
          </w:p>
          <w:p w14:paraId="1949B319">
            <w:pPr>
              <w:spacing w:after="0" w:line="360" w:lineRule="auto"/>
              <w:contextualSpacing/>
              <w:jc w:val="center"/>
              <w:rPr>
                <w:rFonts w:ascii="Times New Roman" w:hAnsi="Times New Roman" w:eastAsia="Times New Roman" w:cs="Times New Roman"/>
                <w:color w:val="000000"/>
                <w:sz w:val="24"/>
                <w:szCs w:val="24"/>
              </w:rPr>
            </w:pPr>
          </w:p>
        </w:tc>
      </w:tr>
      <w:tr w14:paraId="2A74DD2A">
        <w:tblPrEx>
          <w:tblCellMar>
            <w:top w:w="0" w:type="dxa"/>
            <w:left w:w="100" w:type="dxa"/>
            <w:bottom w:w="0" w:type="dxa"/>
            <w:right w:w="115" w:type="dxa"/>
          </w:tblCellMar>
        </w:tblPrEx>
        <w:trPr>
          <w:jc w:val="center"/>
        </w:trPr>
        <w:tc>
          <w:tcPr>
            <w:tcW w:w="4680" w:type="dxa"/>
            <w:tcMar>
              <w:top w:w="100" w:type="dxa"/>
              <w:left w:w="100" w:type="dxa"/>
              <w:bottom w:w="100" w:type="dxa"/>
              <w:right w:w="100" w:type="dxa"/>
            </w:tcMar>
          </w:tcPr>
          <w:p w14:paraId="345C59FB">
            <w:pPr>
              <w:spacing w:after="0" w:line="360" w:lineRule="auto"/>
              <w:contextualSpacing/>
              <w:rPr>
                <w:rFonts w:ascii="Times New Roman" w:hAnsi="Times New Roman" w:eastAsia="Times New Roman" w:cs="Times New Roman"/>
                <w:color w:val="000000"/>
                <w:sz w:val="24"/>
                <w:szCs w:val="24"/>
              </w:rPr>
            </w:pPr>
          </w:p>
        </w:tc>
        <w:tc>
          <w:tcPr>
            <w:tcW w:w="4680" w:type="dxa"/>
            <w:tcMar>
              <w:top w:w="100" w:type="dxa"/>
              <w:left w:w="100" w:type="dxa"/>
              <w:bottom w:w="100" w:type="dxa"/>
              <w:right w:w="100" w:type="dxa"/>
            </w:tcMar>
          </w:tcPr>
          <w:p w14:paraId="55F4C6A0">
            <w:pPr>
              <w:spacing w:after="0" w:line="360" w:lineRule="auto"/>
              <w:contextualSpacing/>
              <w:rPr>
                <w:rFonts w:ascii="Times New Roman" w:hAnsi="Times New Roman" w:eastAsia="Times New Roman" w:cs="Times New Roman"/>
                <w:color w:val="000000"/>
                <w:sz w:val="24"/>
                <w:szCs w:val="24"/>
              </w:rPr>
            </w:pPr>
          </w:p>
        </w:tc>
      </w:tr>
      <w:tr w14:paraId="1FC7C9B7">
        <w:tblPrEx>
          <w:tblCellMar>
            <w:top w:w="0" w:type="dxa"/>
            <w:left w:w="100" w:type="dxa"/>
            <w:bottom w:w="0" w:type="dxa"/>
            <w:right w:w="115" w:type="dxa"/>
          </w:tblCellMar>
        </w:tblPrEx>
        <w:trPr>
          <w:jc w:val="center"/>
        </w:trPr>
        <w:tc>
          <w:tcPr>
            <w:tcW w:w="4680" w:type="dxa"/>
            <w:tcMar>
              <w:top w:w="100" w:type="dxa"/>
              <w:left w:w="100" w:type="dxa"/>
              <w:bottom w:w="100" w:type="dxa"/>
              <w:right w:w="100" w:type="dxa"/>
            </w:tcMar>
          </w:tcPr>
          <w:p w14:paraId="46D5591E">
            <w:pPr>
              <w:spacing w:after="0" w:line="360" w:lineRule="auto"/>
              <w:contextualSpacing/>
              <w:jc w:val="center"/>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rPr>
              <w:t>Men</w:t>
            </w:r>
            <w:r>
              <w:rPr>
                <w:rFonts w:ascii="Times New Roman" w:hAnsi="Times New Roman" w:eastAsia="Times New Roman" w:cs="Times New Roman"/>
                <w:b/>
                <w:bCs/>
                <w:color w:val="000000"/>
                <w:sz w:val="24"/>
                <w:szCs w:val="24"/>
                <w:lang w:val="id-ID"/>
              </w:rPr>
              <w:t>getahui</w:t>
            </w:r>
            <w:r>
              <w:rPr>
                <w:rFonts w:ascii="Times New Roman" w:hAnsi="Times New Roman" w:eastAsia="Times New Roman" w:cs="Times New Roman"/>
                <w:b/>
                <w:bCs/>
                <w:color w:val="000000"/>
                <w:sz w:val="24"/>
                <w:szCs w:val="24"/>
              </w:rPr>
              <w:t>,</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K</w:t>
            </w:r>
            <w:r>
              <w:rPr>
                <w:rFonts w:ascii="Times New Roman" w:hAnsi="Times New Roman" w:eastAsia="Times New Roman" w:cs="Times New Roman"/>
                <w:b/>
                <w:bCs/>
                <w:color w:val="000000"/>
                <w:sz w:val="24"/>
                <w:szCs w:val="24"/>
                <w:lang w:val="id-ID"/>
              </w:rPr>
              <w:t>etua P8</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lang w:val="id-ID"/>
              </w:rPr>
              <w:t>Nama</w:t>
            </w:r>
          </w:p>
        </w:tc>
        <w:tc>
          <w:tcPr>
            <w:tcW w:w="4680" w:type="dxa"/>
            <w:tcMar>
              <w:top w:w="100" w:type="dxa"/>
              <w:left w:w="100" w:type="dxa"/>
              <w:bottom w:w="100" w:type="dxa"/>
              <w:right w:w="100" w:type="dxa"/>
            </w:tcMar>
          </w:tcPr>
          <w:p w14:paraId="0C226D4D">
            <w:pPr>
              <w:spacing w:after="0" w:line="360" w:lineRule="auto"/>
              <w:contextualSpacing/>
              <w:jc w:val="center"/>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rPr>
              <w:t>Mengetahui,</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Waka</w:t>
            </w:r>
            <w:r>
              <w:rPr>
                <w:rFonts w:ascii="Times New Roman" w:hAnsi="Times New Roman" w:eastAsia="Times New Roman" w:cs="Times New Roman"/>
                <w:b/>
                <w:bCs/>
                <w:color w:val="000000"/>
                <w:sz w:val="24"/>
                <w:szCs w:val="24"/>
                <w:lang w:val="id-ID"/>
              </w:rPr>
              <w:t xml:space="preserve"> Kurikulum</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lang w:val="id-ID"/>
              </w:rPr>
              <w:t>Nama</w:t>
            </w:r>
          </w:p>
        </w:tc>
      </w:tr>
    </w:tbl>
    <w:p w14:paraId="4E92386D">
      <w:pPr>
        <w:spacing w:after="0"/>
        <w:contextualSpacing/>
        <w:rPr>
          <w:rFonts w:ascii="Times New Roman" w:hAnsi="Times New Roman" w:eastAsia="Times New Roman" w:cs="Times New Roman"/>
          <w:color w:val="000000"/>
          <w:sz w:val="24"/>
          <w:szCs w:val="24"/>
        </w:rPr>
      </w:pPr>
    </w:p>
    <w:tbl>
      <w:tblPr>
        <w:tblStyle w:val="9"/>
        <w:tblW w:w="9360" w:type="dxa"/>
        <w:jc w:val="center"/>
        <w:tblLayout w:type="fixed"/>
        <w:tblCellMar>
          <w:top w:w="0" w:type="dxa"/>
          <w:left w:w="108" w:type="dxa"/>
          <w:bottom w:w="0" w:type="dxa"/>
          <w:right w:w="108" w:type="dxa"/>
        </w:tblCellMar>
      </w:tblPr>
      <w:tblGrid>
        <w:gridCol w:w="4680"/>
        <w:gridCol w:w="4680"/>
      </w:tblGrid>
      <w:tr w14:paraId="705912A7">
        <w:tblPrEx>
          <w:tblCellMar>
            <w:top w:w="0" w:type="dxa"/>
            <w:left w:w="108" w:type="dxa"/>
            <w:bottom w:w="0" w:type="dxa"/>
            <w:right w:w="108" w:type="dxa"/>
          </w:tblCellMar>
        </w:tblPrEx>
        <w:trPr>
          <w:jc w:val="center"/>
        </w:trPr>
        <w:tc>
          <w:tcPr>
            <w:tcW w:w="4680" w:type="dxa"/>
            <w:tcMar>
              <w:top w:w="100" w:type="dxa"/>
              <w:left w:w="100" w:type="dxa"/>
              <w:bottom w:w="100" w:type="dxa"/>
              <w:right w:w="100" w:type="dxa"/>
            </w:tcMar>
          </w:tcPr>
          <w:p w14:paraId="1B5CC795">
            <w:pPr>
              <w:spacing w:after="0" w:line="36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Menyetujui,</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Kepala SMKN 2 Yogyakarta</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Drs. Moh Rokhis</w:t>
            </w:r>
          </w:p>
          <w:p w14:paraId="5161535A">
            <w:pPr>
              <w:spacing w:after="0" w:line="360" w:lineRule="auto"/>
              <w:jc w:val="center"/>
              <w:rPr>
                <w:rFonts w:ascii="Times New Roman" w:hAnsi="Times New Roman" w:eastAsia="Times New Roman" w:cs="Times New Roman"/>
                <w:color w:val="000000"/>
                <w:sz w:val="24"/>
                <w:szCs w:val="24"/>
              </w:rPr>
            </w:pPr>
          </w:p>
        </w:tc>
        <w:tc>
          <w:tcPr>
            <w:tcW w:w="4680" w:type="dxa"/>
            <w:tcMar>
              <w:top w:w="100" w:type="dxa"/>
              <w:left w:w="100" w:type="dxa"/>
              <w:bottom w:w="100" w:type="dxa"/>
              <w:right w:w="100" w:type="dxa"/>
            </w:tcMar>
          </w:tcPr>
          <w:p w14:paraId="1DC794B1">
            <w:pPr>
              <w:spacing w:after="0" w:line="36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Men</w:t>
            </w:r>
            <w:r>
              <w:rPr>
                <w:rFonts w:ascii="Times New Roman" w:hAnsi="Times New Roman" w:eastAsia="Times New Roman" w:cs="Times New Roman"/>
                <w:b/>
                <w:bCs/>
                <w:color w:val="000000"/>
                <w:sz w:val="24"/>
                <w:szCs w:val="24"/>
                <w:lang w:val="id-ID"/>
              </w:rPr>
              <w:t>yetujui</w:t>
            </w:r>
            <w:r>
              <w:rPr>
                <w:rFonts w:ascii="Times New Roman" w:hAnsi="Times New Roman" w:eastAsia="Times New Roman" w:cs="Times New Roman"/>
                <w:b/>
                <w:bCs/>
                <w:color w:val="000000"/>
                <w:sz w:val="24"/>
                <w:szCs w:val="24"/>
              </w:rPr>
              <w:t>,</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Wakasek Urusan Kesiswaan</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Ghoni Muta’ali</w:t>
            </w:r>
          </w:p>
          <w:p w14:paraId="0C9FFA7C">
            <w:pPr>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br w:type="textWrapping"/>
            </w:r>
          </w:p>
        </w:tc>
      </w:tr>
    </w:tbl>
    <w:p w14:paraId="5A8B9F13">
      <w:pPr>
        <w:spacing w:after="0" w:line="360" w:lineRule="auto"/>
        <w:contextualSpacing/>
        <w:jc w:val="both"/>
        <w:rPr>
          <w:rFonts w:ascii="Times New Roman" w:hAnsi="Times New Roman" w:eastAsia="Times New Roman" w:cs="Times New Roman"/>
          <w:color w:val="000000"/>
          <w:sz w:val="24"/>
          <w:szCs w:val="24"/>
        </w:rPr>
      </w:pPr>
    </w:p>
    <w:p w14:paraId="39628C98">
      <w:pPr>
        <w:spacing w:after="0" w:line="360" w:lineRule="auto"/>
        <w:contextualSpacing/>
        <w:jc w:val="both"/>
        <w:rPr>
          <w:rFonts w:ascii="Times New Roman" w:hAnsi="Times New Roman" w:eastAsia="Times New Roman" w:cs="Times New Roman"/>
          <w:color w:val="000000"/>
          <w:sz w:val="24"/>
          <w:szCs w:val="24"/>
        </w:rPr>
      </w:pPr>
    </w:p>
    <w:p w14:paraId="14B88441">
      <w:pPr>
        <w:spacing w:after="0" w:line="360" w:lineRule="auto"/>
        <w:contextualSpacing/>
        <w:jc w:val="both"/>
        <w:rPr>
          <w:rFonts w:ascii="Times New Roman" w:hAnsi="Times New Roman" w:eastAsia="Times New Roman" w:cs="Times New Roman"/>
          <w:color w:val="000000"/>
          <w:sz w:val="24"/>
          <w:szCs w:val="24"/>
        </w:rPr>
      </w:pPr>
    </w:p>
    <w:p w14:paraId="05B66DB6">
      <w:pPr>
        <w:spacing w:after="0" w:line="360" w:lineRule="auto"/>
        <w:contextualSpacing/>
        <w:jc w:val="both"/>
        <w:rPr>
          <w:rFonts w:ascii="Times New Roman" w:hAnsi="Times New Roman" w:eastAsia="Times New Roman" w:cs="Times New Roman"/>
          <w:color w:val="000000"/>
          <w:sz w:val="24"/>
          <w:szCs w:val="24"/>
        </w:rPr>
      </w:pPr>
    </w:p>
    <w:p w14:paraId="429B8628">
      <w:pPr>
        <w:spacing w:after="0" w:line="360" w:lineRule="auto"/>
        <w:contextualSpacing/>
        <w:jc w:val="both"/>
        <w:rPr>
          <w:rFonts w:ascii="Times New Roman" w:hAnsi="Times New Roman" w:eastAsia="Times New Roman" w:cs="Times New Roman"/>
          <w:color w:val="000000"/>
          <w:sz w:val="24"/>
          <w:szCs w:val="24"/>
        </w:rPr>
      </w:pPr>
    </w:p>
    <w:p w14:paraId="6376785B">
      <w:pPr>
        <w:spacing w:after="0" w:line="360" w:lineRule="auto"/>
        <w:contextualSpacing/>
        <w:jc w:val="both"/>
        <w:rPr>
          <w:rFonts w:ascii="Times New Roman" w:hAnsi="Times New Roman" w:eastAsia="Times New Roman" w:cs="Times New Roman"/>
          <w:b/>
          <w:bCs/>
          <w:color w:val="000000"/>
          <w:sz w:val="24"/>
          <w:szCs w:val="24"/>
        </w:rPr>
      </w:pPr>
    </w:p>
    <w:p w14:paraId="52F4345E">
      <w:pPr>
        <w:spacing w:after="0" w:line="240" w:lineRule="auto"/>
        <w:contextualSpacing/>
        <w:jc w:val="both"/>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LAMPIRAN 1</w:t>
      </w:r>
    </w:p>
    <w:p w14:paraId="6ECD2D37">
      <w:pPr>
        <w:spacing w:after="2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MATRIKS KEGIATAN</w:t>
      </w:r>
    </w:p>
    <w:p w14:paraId="504C935C">
      <w:pPr>
        <w:spacing w:after="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PEMENTASAN CERITA RAKYAT NUSANTARA</w:t>
      </w: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sz w:val="24"/>
          <w:szCs w:val="24"/>
        </w:rPr>
        <w:t xml:space="preserve"> “</w:t>
      </w:r>
      <w:r>
        <w:rPr>
          <w:rFonts w:ascii="Times New Roman" w:hAnsi="Times New Roman" w:eastAsia="Times New Roman" w:cs="Times New Roman"/>
          <w:b/>
          <w:bCs/>
          <w:sz w:val="24"/>
          <w:szCs w:val="24"/>
          <w:lang w:val="id-ID"/>
        </w:rPr>
        <w:t>GUNUNG PUTIH: RAJA YANG MENGINGINKAN KETURUNAN</w:t>
      </w:r>
      <w:r>
        <w:rPr>
          <w:rFonts w:ascii="Times New Roman" w:hAnsi="Times New Roman" w:eastAsia="Times New Roman" w:cs="Times New Roman"/>
          <w:b/>
          <w:bCs/>
          <w:sz w:val="24"/>
          <w:szCs w:val="24"/>
        </w:rPr>
        <w:t>”</w:t>
      </w:r>
    </w:p>
    <w:p w14:paraId="24BE1E58">
      <w:pPr>
        <w:spacing w:after="80"/>
        <w:jc w:val="center"/>
        <w:rPr>
          <w:rFonts w:ascii="Times New Roman" w:hAnsi="Times New Roman" w:eastAsia="Times New Roman" w:cs="Times New Roman"/>
          <w:b/>
          <w:bCs/>
          <w:sz w:val="24"/>
          <w:szCs w:val="24"/>
        </w:rPr>
      </w:pPr>
    </w:p>
    <w:p w14:paraId="2F92D733">
      <w:pPr>
        <w:spacing w:after="80"/>
        <w:jc w:val="center"/>
      </w:pPr>
      <w:r>
        <w:rPr>
          <w:b/>
          <w:sz w:val="28"/>
        </w:rPr>
        <w:t>FORMAT MATRIKS JADWAL KEGIATAN</w:t>
      </w:r>
    </w:p>
    <w:tbl>
      <w:tblPr>
        <w:tblStyle w:val="19"/>
        <w:tblW w:w="15255"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8"/>
        <w:gridCol w:w="2607"/>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14:paraId="21E5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vMerge w:val="restart"/>
            <w:tcBorders>
              <w:top w:val="single" w:color="auto" w:sz="4" w:space="0"/>
              <w:left w:val="single" w:color="auto" w:sz="4" w:space="0"/>
              <w:bottom w:val="single" w:color="auto" w:sz="4" w:space="0"/>
              <w:right w:val="single" w:color="auto" w:sz="4" w:space="0"/>
            </w:tcBorders>
            <w:shd w:val="clear" w:color="auto" w:fill="D9EAF7"/>
            <w:vAlign w:val="center"/>
          </w:tcPr>
          <w:p w14:paraId="2F567BD9">
            <w:pPr>
              <w:spacing w:after="0" w:line="240" w:lineRule="auto"/>
              <w:jc w:val="center"/>
              <w:rPr>
                <w:rFonts w:ascii="Calibri" w:hAnsi="Calibri" w:eastAsia="Calibri" w:cs="SimSun"/>
                <w:sz w:val="20"/>
                <w:szCs w:val="32"/>
              </w:rPr>
            </w:pPr>
            <w:r>
              <w:rPr>
                <w:rFonts w:ascii="Calibri" w:hAnsi="Calibri" w:eastAsia="Calibri" w:cs="SimSun"/>
                <w:b/>
                <w:sz w:val="20"/>
                <w:szCs w:val="32"/>
              </w:rPr>
              <w:t xml:space="preserve">NO </w:t>
            </w:r>
          </w:p>
        </w:tc>
        <w:tc>
          <w:tcPr>
            <w:tcW w:w="2608" w:type="dxa"/>
            <w:vMerge w:val="restart"/>
            <w:tcBorders>
              <w:top w:val="single" w:color="auto" w:sz="4" w:space="0"/>
              <w:left w:val="single" w:color="auto" w:sz="4" w:space="0"/>
              <w:bottom w:val="single" w:color="auto" w:sz="4" w:space="0"/>
              <w:right w:val="single" w:color="auto" w:sz="4" w:space="0"/>
            </w:tcBorders>
            <w:shd w:val="clear" w:color="auto" w:fill="D9EAF7"/>
            <w:vAlign w:val="center"/>
          </w:tcPr>
          <w:p w14:paraId="23D9EFC7">
            <w:pPr>
              <w:spacing w:after="0" w:line="240" w:lineRule="auto"/>
              <w:jc w:val="center"/>
              <w:rPr>
                <w:rFonts w:ascii="Calibri" w:hAnsi="Calibri" w:eastAsia="Calibri" w:cs="SimSun"/>
                <w:b/>
                <w:sz w:val="20"/>
                <w:szCs w:val="32"/>
              </w:rPr>
            </w:pPr>
            <w:r>
              <w:rPr>
                <w:rFonts w:ascii="Calibri" w:hAnsi="Calibri" w:eastAsia="Calibri" w:cs="SimSun"/>
                <w:b/>
                <w:sz w:val="20"/>
                <w:szCs w:val="32"/>
              </w:rPr>
              <w:t>AGENDA KEGIATAN</w:t>
            </w:r>
          </w:p>
        </w:tc>
        <w:tc>
          <w:tcPr>
            <w:tcW w:w="1360" w:type="dxa"/>
            <w:gridSpan w:val="4"/>
            <w:tcBorders>
              <w:top w:val="single" w:color="auto" w:sz="4" w:space="0"/>
              <w:left w:val="single" w:color="auto" w:sz="4" w:space="0"/>
              <w:bottom w:val="single" w:color="auto" w:sz="4" w:space="0"/>
              <w:right w:val="single" w:color="auto" w:sz="4" w:space="0"/>
            </w:tcBorders>
            <w:shd w:val="clear" w:color="auto" w:fill="D9EAF7"/>
            <w:vAlign w:val="center"/>
          </w:tcPr>
          <w:p w14:paraId="7AD064C1">
            <w:pPr>
              <w:spacing w:after="0" w:line="240" w:lineRule="auto"/>
              <w:jc w:val="center"/>
              <w:rPr>
                <w:rFonts w:ascii="Calibri" w:hAnsi="Calibri" w:eastAsia="Calibri" w:cs="SimSun"/>
                <w:b/>
                <w:bCs/>
                <w:sz w:val="18"/>
                <w:szCs w:val="18"/>
              </w:rPr>
            </w:pPr>
            <w:r>
              <w:rPr>
                <w:rFonts w:ascii="Calibri" w:hAnsi="Calibri" w:eastAsia="Calibri" w:cs="SimSun"/>
                <w:b/>
                <w:bCs/>
                <w:sz w:val="18"/>
                <w:szCs w:val="18"/>
              </w:rPr>
              <w:t>September 2026</w:t>
            </w:r>
          </w:p>
        </w:tc>
        <w:tc>
          <w:tcPr>
            <w:tcW w:w="1360" w:type="dxa"/>
            <w:gridSpan w:val="4"/>
            <w:tcBorders>
              <w:top w:val="single" w:color="auto" w:sz="4" w:space="0"/>
              <w:left w:val="single" w:color="auto" w:sz="4" w:space="0"/>
              <w:bottom w:val="single" w:color="auto" w:sz="4" w:space="0"/>
              <w:right w:val="single" w:color="auto" w:sz="4" w:space="0"/>
            </w:tcBorders>
            <w:shd w:val="clear" w:color="auto" w:fill="D9EAF7"/>
            <w:vAlign w:val="center"/>
          </w:tcPr>
          <w:p w14:paraId="27B63A8C">
            <w:pPr>
              <w:spacing w:after="0" w:line="240" w:lineRule="auto"/>
              <w:jc w:val="center"/>
              <w:rPr>
                <w:rFonts w:ascii="Calibri" w:hAnsi="Calibri" w:eastAsia="Calibri" w:cs="SimSun"/>
                <w:b/>
                <w:bCs/>
                <w:sz w:val="18"/>
                <w:szCs w:val="18"/>
              </w:rPr>
            </w:pPr>
            <w:r>
              <w:rPr>
                <w:rFonts w:ascii="Calibri" w:hAnsi="Calibri" w:eastAsia="Calibri" w:cs="SimSun"/>
                <w:b/>
                <w:bCs/>
                <w:sz w:val="18"/>
                <w:szCs w:val="18"/>
              </w:rPr>
              <w:t>Oktober 2026</w:t>
            </w:r>
          </w:p>
        </w:tc>
        <w:tc>
          <w:tcPr>
            <w:tcW w:w="1360" w:type="dxa"/>
            <w:gridSpan w:val="4"/>
            <w:tcBorders>
              <w:top w:val="single" w:color="auto" w:sz="4" w:space="0"/>
              <w:left w:val="single" w:color="auto" w:sz="4" w:space="0"/>
              <w:bottom w:val="single" w:color="auto" w:sz="4" w:space="0"/>
              <w:right w:val="single" w:color="auto" w:sz="4" w:space="0"/>
            </w:tcBorders>
            <w:shd w:val="clear" w:color="auto" w:fill="D9EAF7"/>
            <w:vAlign w:val="center"/>
          </w:tcPr>
          <w:p w14:paraId="14F0DF35">
            <w:pPr>
              <w:spacing w:after="0" w:line="240" w:lineRule="auto"/>
              <w:jc w:val="center"/>
              <w:rPr>
                <w:rFonts w:ascii="Calibri" w:hAnsi="Calibri" w:eastAsia="Calibri" w:cs="SimSun"/>
                <w:b/>
                <w:bCs/>
                <w:sz w:val="18"/>
                <w:szCs w:val="18"/>
              </w:rPr>
            </w:pPr>
            <w:r>
              <w:rPr>
                <w:rFonts w:ascii="Calibri" w:hAnsi="Calibri" w:eastAsia="Calibri" w:cs="SimSun"/>
                <w:b/>
                <w:bCs/>
                <w:sz w:val="18"/>
                <w:szCs w:val="18"/>
              </w:rPr>
              <w:t>November 2026</w:t>
            </w:r>
          </w:p>
        </w:tc>
        <w:tc>
          <w:tcPr>
            <w:tcW w:w="1360" w:type="dxa"/>
            <w:gridSpan w:val="4"/>
            <w:tcBorders>
              <w:top w:val="single" w:color="auto" w:sz="4" w:space="0"/>
              <w:left w:val="single" w:color="auto" w:sz="4" w:space="0"/>
              <w:bottom w:val="single" w:color="auto" w:sz="4" w:space="0"/>
              <w:right w:val="single" w:color="auto" w:sz="4" w:space="0"/>
            </w:tcBorders>
            <w:shd w:val="clear" w:color="auto" w:fill="D9EAF7"/>
            <w:vAlign w:val="center"/>
          </w:tcPr>
          <w:p w14:paraId="77AFBFA1">
            <w:pPr>
              <w:spacing w:after="0" w:line="240" w:lineRule="auto"/>
              <w:jc w:val="center"/>
              <w:rPr>
                <w:rFonts w:ascii="Calibri" w:hAnsi="Calibri" w:eastAsia="Calibri" w:cs="SimSun"/>
                <w:b/>
                <w:bCs/>
                <w:sz w:val="18"/>
                <w:szCs w:val="18"/>
              </w:rPr>
            </w:pPr>
            <w:r>
              <w:rPr>
                <w:rFonts w:ascii="Calibri" w:hAnsi="Calibri" w:eastAsia="Calibri" w:cs="SimSun"/>
                <w:b/>
                <w:bCs/>
                <w:sz w:val="18"/>
                <w:szCs w:val="18"/>
              </w:rPr>
              <w:t>Desember 2026</w:t>
            </w:r>
          </w:p>
        </w:tc>
        <w:tc>
          <w:tcPr>
            <w:tcW w:w="1360" w:type="dxa"/>
            <w:gridSpan w:val="4"/>
            <w:tcBorders>
              <w:top w:val="single" w:color="auto" w:sz="4" w:space="0"/>
              <w:left w:val="single" w:color="auto" w:sz="4" w:space="0"/>
              <w:bottom w:val="single" w:color="auto" w:sz="4" w:space="0"/>
              <w:right w:val="single" w:color="auto" w:sz="4" w:space="0"/>
            </w:tcBorders>
            <w:shd w:val="clear" w:color="auto" w:fill="D9EAF7"/>
            <w:vAlign w:val="center"/>
          </w:tcPr>
          <w:p w14:paraId="2C57795A">
            <w:pPr>
              <w:spacing w:after="0" w:line="240" w:lineRule="auto"/>
              <w:jc w:val="center"/>
              <w:rPr>
                <w:rFonts w:ascii="Calibri" w:hAnsi="Calibri" w:eastAsia="Calibri" w:cs="SimSun"/>
                <w:b/>
                <w:bCs/>
                <w:sz w:val="18"/>
                <w:szCs w:val="18"/>
              </w:rPr>
            </w:pPr>
            <w:r>
              <w:rPr>
                <w:rFonts w:ascii="Calibri" w:hAnsi="Calibri" w:eastAsia="Calibri" w:cs="SimSun"/>
                <w:b/>
                <w:bCs/>
                <w:sz w:val="18"/>
                <w:szCs w:val="18"/>
              </w:rPr>
              <w:t>Januari 2027</w:t>
            </w:r>
          </w:p>
        </w:tc>
        <w:tc>
          <w:tcPr>
            <w:tcW w:w="1360" w:type="dxa"/>
            <w:gridSpan w:val="4"/>
            <w:tcBorders>
              <w:top w:val="single" w:color="auto" w:sz="4" w:space="0"/>
              <w:left w:val="single" w:color="auto" w:sz="4" w:space="0"/>
              <w:bottom w:val="single" w:color="auto" w:sz="4" w:space="0"/>
              <w:right w:val="single" w:color="auto" w:sz="4" w:space="0"/>
            </w:tcBorders>
            <w:shd w:val="clear" w:color="auto" w:fill="D9EAF7"/>
            <w:vAlign w:val="center"/>
          </w:tcPr>
          <w:p w14:paraId="32D740E5">
            <w:pPr>
              <w:spacing w:after="0" w:line="240" w:lineRule="auto"/>
              <w:jc w:val="center"/>
              <w:rPr>
                <w:rFonts w:ascii="Calibri" w:hAnsi="Calibri" w:eastAsia="Calibri" w:cs="SimSun"/>
                <w:b/>
                <w:bCs/>
                <w:sz w:val="18"/>
                <w:szCs w:val="18"/>
              </w:rPr>
            </w:pPr>
            <w:r>
              <w:rPr>
                <w:rFonts w:ascii="Calibri" w:hAnsi="Calibri" w:eastAsia="Calibri" w:cs="SimSun"/>
                <w:b/>
                <w:bCs/>
                <w:sz w:val="18"/>
                <w:szCs w:val="18"/>
              </w:rPr>
              <w:t>Februari 2027</w:t>
            </w:r>
          </w:p>
        </w:tc>
        <w:tc>
          <w:tcPr>
            <w:tcW w:w="1360" w:type="dxa"/>
            <w:gridSpan w:val="4"/>
            <w:tcBorders>
              <w:top w:val="single" w:color="auto" w:sz="4" w:space="0"/>
              <w:left w:val="single" w:color="auto" w:sz="4" w:space="0"/>
              <w:bottom w:val="single" w:color="auto" w:sz="4" w:space="0"/>
              <w:right w:val="single" w:color="auto" w:sz="4" w:space="0"/>
            </w:tcBorders>
            <w:shd w:val="clear" w:color="auto" w:fill="D9EAF7"/>
            <w:vAlign w:val="center"/>
          </w:tcPr>
          <w:p w14:paraId="06E16ACF">
            <w:pPr>
              <w:spacing w:after="0" w:line="240" w:lineRule="auto"/>
              <w:jc w:val="center"/>
              <w:rPr>
                <w:rFonts w:ascii="Calibri" w:hAnsi="Calibri" w:eastAsia="Calibri" w:cs="SimSun"/>
                <w:b/>
                <w:bCs/>
                <w:sz w:val="18"/>
                <w:szCs w:val="18"/>
              </w:rPr>
            </w:pPr>
            <w:r>
              <w:rPr>
                <w:rFonts w:ascii="Calibri" w:hAnsi="Calibri" w:eastAsia="Calibri" w:cs="SimSun"/>
                <w:b/>
                <w:bCs/>
                <w:sz w:val="18"/>
                <w:szCs w:val="18"/>
              </w:rPr>
              <w:t>Maret 2027</w:t>
            </w:r>
          </w:p>
        </w:tc>
        <w:tc>
          <w:tcPr>
            <w:tcW w:w="1360" w:type="dxa"/>
            <w:gridSpan w:val="4"/>
            <w:tcBorders>
              <w:top w:val="single" w:color="auto" w:sz="4" w:space="0"/>
              <w:left w:val="single" w:color="auto" w:sz="4" w:space="0"/>
              <w:bottom w:val="single" w:color="auto" w:sz="4" w:space="0"/>
              <w:right w:val="single" w:color="auto" w:sz="4" w:space="0"/>
            </w:tcBorders>
            <w:shd w:val="clear" w:color="auto" w:fill="D9EAF7"/>
            <w:vAlign w:val="center"/>
          </w:tcPr>
          <w:p w14:paraId="10CB43F8">
            <w:pPr>
              <w:spacing w:after="0" w:line="240" w:lineRule="auto"/>
              <w:rPr>
                <w:rFonts w:ascii="Calibri" w:hAnsi="Calibri" w:eastAsia="Calibri" w:cs="SimSun"/>
                <w:b/>
                <w:bCs/>
                <w:sz w:val="18"/>
                <w:szCs w:val="18"/>
              </w:rPr>
            </w:pPr>
            <w:r>
              <w:rPr>
                <w:rFonts w:ascii="Calibri" w:hAnsi="Calibri" w:eastAsia="Calibri" w:cs="SimSun"/>
                <w:b/>
                <w:bCs/>
                <w:sz w:val="18"/>
                <w:szCs w:val="18"/>
              </w:rPr>
              <w:t>April 2027</w:t>
            </w:r>
          </w:p>
        </w:tc>
        <w:tc>
          <w:tcPr>
            <w:tcW w:w="1360" w:type="dxa"/>
            <w:gridSpan w:val="4"/>
            <w:tcBorders>
              <w:top w:val="single" w:color="auto" w:sz="4" w:space="0"/>
              <w:left w:val="single" w:color="auto" w:sz="4" w:space="0"/>
              <w:bottom w:val="single" w:color="auto" w:sz="4" w:space="0"/>
              <w:right w:val="single" w:color="auto" w:sz="4" w:space="0"/>
            </w:tcBorders>
            <w:shd w:val="clear" w:color="auto" w:fill="D9EAF7"/>
            <w:vAlign w:val="center"/>
          </w:tcPr>
          <w:p w14:paraId="60FB407B">
            <w:pPr>
              <w:spacing w:after="0" w:line="240" w:lineRule="auto"/>
              <w:jc w:val="center"/>
              <w:rPr>
                <w:rFonts w:ascii="Calibri" w:hAnsi="Calibri" w:eastAsia="Calibri" w:cs="SimSun"/>
                <w:b/>
                <w:bCs/>
                <w:sz w:val="18"/>
                <w:szCs w:val="18"/>
              </w:rPr>
            </w:pPr>
            <w:r>
              <w:rPr>
                <w:rFonts w:ascii="Calibri" w:hAnsi="Calibri" w:eastAsia="Calibri" w:cs="SimSun"/>
                <w:b/>
                <w:bCs/>
                <w:sz w:val="18"/>
                <w:szCs w:val="18"/>
              </w:rPr>
              <w:t>Mei 2027</w:t>
            </w:r>
          </w:p>
        </w:tc>
      </w:tr>
      <w:tr w14:paraId="2BB7F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vMerge w:val="continue"/>
            <w:tcBorders>
              <w:top w:val="single" w:color="auto" w:sz="4" w:space="0"/>
              <w:left w:val="single" w:color="auto" w:sz="4" w:space="0"/>
              <w:bottom w:val="single" w:color="auto" w:sz="4" w:space="0"/>
              <w:right w:val="single" w:color="auto" w:sz="4" w:space="0"/>
            </w:tcBorders>
            <w:vAlign w:val="center"/>
          </w:tcPr>
          <w:p w14:paraId="018A6220">
            <w:pPr>
              <w:spacing w:after="0" w:line="240" w:lineRule="auto"/>
              <w:rPr>
                <w:rFonts w:ascii="Arial" w:hAnsi="Arial" w:eastAsia="Calibri" w:cs="SimSun"/>
                <w:sz w:val="20"/>
                <w:szCs w:val="32"/>
                <w:lang w:val="en-US" w:eastAsia="en-US"/>
              </w:rPr>
            </w:pPr>
          </w:p>
        </w:tc>
        <w:tc>
          <w:tcPr>
            <w:tcW w:w="2608" w:type="dxa"/>
            <w:vMerge w:val="continue"/>
            <w:tcBorders>
              <w:top w:val="single" w:color="auto" w:sz="4" w:space="0"/>
              <w:left w:val="single" w:color="auto" w:sz="4" w:space="0"/>
              <w:bottom w:val="single" w:color="auto" w:sz="4" w:space="0"/>
              <w:right w:val="single" w:color="auto" w:sz="4" w:space="0"/>
            </w:tcBorders>
            <w:vAlign w:val="center"/>
          </w:tcPr>
          <w:p w14:paraId="34E322B1">
            <w:pPr>
              <w:spacing w:after="0" w:line="240" w:lineRule="auto"/>
              <w:rPr>
                <w:rFonts w:ascii="Arial" w:hAnsi="Arial" w:eastAsia="Calibri" w:cs="SimSun"/>
                <w:b/>
                <w:sz w:val="20"/>
                <w:szCs w:val="32"/>
                <w:lang w:val="en-US" w:eastAsia="en-US"/>
              </w:rPr>
            </w:pP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08B6BB91">
            <w:pPr>
              <w:spacing w:after="0" w:line="240" w:lineRule="auto"/>
              <w:jc w:val="center"/>
              <w:rPr>
                <w:rFonts w:ascii="Calibri" w:hAnsi="Calibri" w:eastAsia="Calibri" w:cs="SimSun"/>
                <w:sz w:val="14"/>
              </w:rPr>
            </w:pPr>
            <w:r>
              <w:rPr>
                <w:rFonts w:ascii="Calibri" w:hAnsi="Calibri" w:eastAsia="Calibri" w:cs="SimSun"/>
                <w:b/>
              </w:rPr>
              <w:t>M1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654671CB">
            <w:pPr>
              <w:spacing w:after="0" w:line="240" w:lineRule="auto"/>
              <w:jc w:val="center"/>
              <w:rPr>
                <w:rFonts w:ascii="Calibri" w:hAnsi="Calibri" w:eastAsia="Calibri" w:cs="SimSun"/>
              </w:rPr>
            </w:pPr>
            <w:r>
              <w:rPr>
                <w:rFonts w:ascii="Calibri" w:hAnsi="Calibri" w:eastAsia="Calibri" w:cs="SimSun"/>
                <w:b/>
              </w:rPr>
              <w:t>M2</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5A885F36">
            <w:pPr>
              <w:spacing w:after="0" w:line="240" w:lineRule="auto"/>
              <w:jc w:val="center"/>
              <w:rPr>
                <w:rFonts w:ascii="Calibri" w:hAnsi="Calibri" w:eastAsia="Calibri" w:cs="SimSun"/>
              </w:rPr>
            </w:pPr>
            <w:r>
              <w:rPr>
                <w:rFonts w:ascii="Calibri" w:hAnsi="Calibri" w:eastAsia="Calibri" w:cs="SimSun"/>
                <w:b/>
              </w:rPr>
              <w:t>M3</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3CB97056">
            <w:pPr>
              <w:spacing w:after="0" w:line="240" w:lineRule="auto"/>
              <w:jc w:val="center"/>
              <w:rPr>
                <w:rFonts w:ascii="Calibri" w:hAnsi="Calibri" w:eastAsia="Calibri" w:cs="SimSun"/>
              </w:rPr>
            </w:pPr>
            <w:r>
              <w:rPr>
                <w:rFonts w:ascii="Calibri" w:hAnsi="Calibri" w:eastAsia="Calibri" w:cs="SimSun"/>
                <w:b/>
              </w:rPr>
              <w:t>M4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3117654A">
            <w:pPr>
              <w:spacing w:after="0" w:line="240" w:lineRule="auto"/>
              <w:jc w:val="center"/>
              <w:rPr>
                <w:rFonts w:ascii="Calibri" w:hAnsi="Calibri" w:eastAsia="Calibri" w:cs="SimSun"/>
              </w:rPr>
            </w:pPr>
            <w:r>
              <w:rPr>
                <w:rFonts w:ascii="Calibri" w:hAnsi="Calibri" w:eastAsia="Calibri" w:cs="SimSun"/>
                <w:b/>
              </w:rPr>
              <w:t>M1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69959DC0">
            <w:pPr>
              <w:spacing w:after="0" w:line="240" w:lineRule="auto"/>
              <w:jc w:val="center"/>
              <w:rPr>
                <w:rFonts w:ascii="Calibri" w:hAnsi="Calibri" w:eastAsia="Calibri" w:cs="SimSun"/>
              </w:rPr>
            </w:pPr>
            <w:r>
              <w:rPr>
                <w:rFonts w:ascii="Calibri" w:hAnsi="Calibri" w:eastAsia="Calibri" w:cs="SimSun"/>
                <w:b/>
              </w:rPr>
              <w:t>M2</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2BD1AEBC">
            <w:pPr>
              <w:spacing w:after="0" w:line="240" w:lineRule="auto"/>
              <w:jc w:val="center"/>
              <w:rPr>
                <w:rFonts w:ascii="Calibri" w:hAnsi="Calibri" w:eastAsia="Calibri" w:cs="SimSun"/>
              </w:rPr>
            </w:pPr>
            <w:r>
              <w:rPr>
                <w:rFonts w:ascii="Calibri" w:hAnsi="Calibri" w:eastAsia="Calibri" w:cs="SimSun"/>
                <w:b/>
              </w:rPr>
              <w:t>M3</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26292FED">
            <w:pPr>
              <w:spacing w:after="0" w:line="240" w:lineRule="auto"/>
              <w:jc w:val="center"/>
              <w:rPr>
                <w:rFonts w:ascii="Calibri" w:hAnsi="Calibri" w:eastAsia="Calibri" w:cs="SimSun"/>
              </w:rPr>
            </w:pPr>
            <w:r>
              <w:rPr>
                <w:rFonts w:ascii="Calibri" w:hAnsi="Calibri" w:eastAsia="Calibri" w:cs="SimSun"/>
                <w:b/>
              </w:rPr>
              <w:t>M4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15205178">
            <w:pPr>
              <w:spacing w:after="0" w:line="240" w:lineRule="auto"/>
              <w:jc w:val="center"/>
              <w:rPr>
                <w:rFonts w:ascii="Calibri" w:hAnsi="Calibri" w:eastAsia="Calibri" w:cs="SimSun"/>
              </w:rPr>
            </w:pPr>
            <w:r>
              <w:rPr>
                <w:rFonts w:ascii="Calibri" w:hAnsi="Calibri" w:eastAsia="Calibri" w:cs="SimSun"/>
                <w:b/>
              </w:rPr>
              <w:t>M1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13E22F2E">
            <w:pPr>
              <w:spacing w:after="0" w:line="240" w:lineRule="auto"/>
              <w:jc w:val="center"/>
              <w:rPr>
                <w:rFonts w:ascii="Calibri" w:hAnsi="Calibri" w:eastAsia="Calibri" w:cs="SimSun"/>
              </w:rPr>
            </w:pPr>
            <w:r>
              <w:rPr>
                <w:rFonts w:ascii="Calibri" w:hAnsi="Calibri" w:eastAsia="Calibri" w:cs="SimSun"/>
                <w:b/>
              </w:rPr>
              <w:t>M2</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6738AF3B">
            <w:pPr>
              <w:spacing w:after="0" w:line="240" w:lineRule="auto"/>
              <w:jc w:val="center"/>
              <w:rPr>
                <w:rFonts w:ascii="Calibri" w:hAnsi="Calibri" w:eastAsia="Calibri" w:cs="SimSun"/>
              </w:rPr>
            </w:pPr>
            <w:r>
              <w:rPr>
                <w:rFonts w:ascii="Calibri" w:hAnsi="Calibri" w:eastAsia="Calibri" w:cs="SimSun"/>
                <w:b/>
              </w:rPr>
              <w:t>M3</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04A75B21">
            <w:pPr>
              <w:spacing w:after="0" w:line="240" w:lineRule="auto"/>
              <w:jc w:val="center"/>
              <w:rPr>
                <w:rFonts w:ascii="Calibri" w:hAnsi="Calibri" w:eastAsia="Calibri" w:cs="SimSun"/>
              </w:rPr>
            </w:pPr>
            <w:r>
              <w:rPr>
                <w:rFonts w:ascii="Calibri" w:hAnsi="Calibri" w:eastAsia="Calibri" w:cs="SimSun"/>
                <w:b/>
              </w:rPr>
              <w:t>M4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235FBBA9">
            <w:pPr>
              <w:spacing w:after="0" w:line="240" w:lineRule="auto"/>
              <w:jc w:val="center"/>
              <w:rPr>
                <w:rFonts w:ascii="Calibri" w:hAnsi="Calibri" w:eastAsia="Calibri" w:cs="SimSun"/>
              </w:rPr>
            </w:pPr>
            <w:r>
              <w:rPr>
                <w:rFonts w:ascii="Calibri" w:hAnsi="Calibri" w:eastAsia="Calibri" w:cs="SimSun"/>
                <w:b/>
              </w:rPr>
              <w:t>M1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2AAEFE7D">
            <w:pPr>
              <w:spacing w:after="0" w:line="240" w:lineRule="auto"/>
              <w:jc w:val="center"/>
              <w:rPr>
                <w:rFonts w:ascii="Calibri" w:hAnsi="Calibri" w:eastAsia="Calibri" w:cs="SimSun"/>
              </w:rPr>
            </w:pPr>
            <w:r>
              <w:rPr>
                <w:rFonts w:ascii="Calibri" w:hAnsi="Calibri" w:eastAsia="Calibri" w:cs="SimSun"/>
                <w:b/>
              </w:rPr>
              <w:t>M2</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1665CED0">
            <w:pPr>
              <w:spacing w:after="0" w:line="240" w:lineRule="auto"/>
              <w:jc w:val="center"/>
              <w:rPr>
                <w:rFonts w:ascii="Calibri" w:hAnsi="Calibri" w:eastAsia="Calibri" w:cs="SimSun"/>
              </w:rPr>
            </w:pPr>
            <w:r>
              <w:rPr>
                <w:rFonts w:ascii="Calibri" w:hAnsi="Calibri" w:eastAsia="Calibri" w:cs="SimSun"/>
                <w:b/>
              </w:rPr>
              <w:t>M3</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5ABBCD63">
            <w:pPr>
              <w:spacing w:after="0" w:line="240" w:lineRule="auto"/>
              <w:jc w:val="center"/>
              <w:rPr>
                <w:rFonts w:ascii="Calibri" w:hAnsi="Calibri" w:eastAsia="Calibri" w:cs="SimSun"/>
              </w:rPr>
            </w:pPr>
            <w:r>
              <w:rPr>
                <w:rFonts w:ascii="Calibri" w:hAnsi="Calibri" w:eastAsia="Calibri" w:cs="SimSun"/>
                <w:b/>
              </w:rPr>
              <w:t>M4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71C34845">
            <w:pPr>
              <w:spacing w:after="0" w:line="240" w:lineRule="auto"/>
              <w:jc w:val="center"/>
              <w:rPr>
                <w:rFonts w:ascii="Calibri" w:hAnsi="Calibri" w:eastAsia="Calibri" w:cs="SimSun"/>
              </w:rPr>
            </w:pPr>
            <w:r>
              <w:rPr>
                <w:rFonts w:ascii="Calibri" w:hAnsi="Calibri" w:eastAsia="Calibri" w:cs="SimSun"/>
                <w:b/>
              </w:rPr>
              <w:t>M1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6BB88230">
            <w:pPr>
              <w:spacing w:after="0" w:line="240" w:lineRule="auto"/>
              <w:jc w:val="center"/>
              <w:rPr>
                <w:rFonts w:ascii="Calibri" w:hAnsi="Calibri" w:eastAsia="Calibri" w:cs="SimSun"/>
              </w:rPr>
            </w:pPr>
            <w:r>
              <w:rPr>
                <w:rFonts w:ascii="Calibri" w:hAnsi="Calibri" w:eastAsia="Calibri" w:cs="SimSun"/>
                <w:b/>
              </w:rPr>
              <w:t>M2</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206766D9">
            <w:pPr>
              <w:spacing w:after="0" w:line="240" w:lineRule="auto"/>
              <w:jc w:val="center"/>
              <w:rPr>
                <w:rFonts w:ascii="Calibri" w:hAnsi="Calibri" w:eastAsia="Calibri" w:cs="SimSun"/>
              </w:rPr>
            </w:pPr>
            <w:r>
              <w:rPr>
                <w:rFonts w:ascii="Calibri" w:hAnsi="Calibri" w:eastAsia="Calibri" w:cs="SimSun"/>
                <w:b/>
              </w:rPr>
              <w:t>M3</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39E14C9A">
            <w:pPr>
              <w:spacing w:after="0" w:line="240" w:lineRule="auto"/>
              <w:jc w:val="center"/>
              <w:rPr>
                <w:rFonts w:ascii="Calibri" w:hAnsi="Calibri" w:eastAsia="Calibri" w:cs="SimSun"/>
              </w:rPr>
            </w:pPr>
            <w:r>
              <w:rPr>
                <w:rFonts w:ascii="Calibri" w:hAnsi="Calibri" w:eastAsia="Calibri" w:cs="SimSun"/>
                <w:b/>
              </w:rPr>
              <w:t>M4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13448B83">
            <w:pPr>
              <w:spacing w:after="0" w:line="240" w:lineRule="auto"/>
              <w:jc w:val="center"/>
              <w:rPr>
                <w:rFonts w:ascii="Calibri" w:hAnsi="Calibri" w:eastAsia="Calibri" w:cs="SimSun"/>
              </w:rPr>
            </w:pPr>
            <w:r>
              <w:rPr>
                <w:rFonts w:ascii="Calibri" w:hAnsi="Calibri" w:eastAsia="Calibri" w:cs="SimSun"/>
                <w:b/>
              </w:rPr>
              <w:t>M1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47A8D2B7">
            <w:pPr>
              <w:spacing w:after="0" w:line="240" w:lineRule="auto"/>
              <w:jc w:val="center"/>
              <w:rPr>
                <w:rFonts w:ascii="Calibri" w:hAnsi="Calibri" w:eastAsia="Calibri" w:cs="SimSun"/>
              </w:rPr>
            </w:pPr>
            <w:r>
              <w:rPr>
                <w:rFonts w:ascii="Calibri" w:hAnsi="Calibri" w:eastAsia="Calibri" w:cs="SimSun"/>
                <w:b/>
              </w:rPr>
              <w:t>M2</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32A8A42D">
            <w:pPr>
              <w:spacing w:after="0" w:line="240" w:lineRule="auto"/>
              <w:jc w:val="center"/>
              <w:rPr>
                <w:rFonts w:ascii="Calibri" w:hAnsi="Calibri" w:eastAsia="Calibri" w:cs="SimSun"/>
              </w:rPr>
            </w:pPr>
            <w:r>
              <w:rPr>
                <w:rFonts w:ascii="Calibri" w:hAnsi="Calibri" w:eastAsia="Calibri" w:cs="SimSun"/>
                <w:b/>
              </w:rPr>
              <w:t>M3</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0AAF2931">
            <w:pPr>
              <w:spacing w:after="0" w:line="240" w:lineRule="auto"/>
              <w:jc w:val="center"/>
              <w:rPr>
                <w:rFonts w:ascii="Calibri" w:hAnsi="Calibri" w:eastAsia="Calibri" w:cs="SimSun"/>
              </w:rPr>
            </w:pPr>
            <w:r>
              <w:rPr>
                <w:rFonts w:ascii="Calibri" w:hAnsi="Calibri" w:eastAsia="Calibri" w:cs="SimSun"/>
                <w:b/>
              </w:rPr>
              <w:t>M4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7CCC0447">
            <w:pPr>
              <w:spacing w:after="0" w:line="240" w:lineRule="auto"/>
              <w:jc w:val="center"/>
              <w:rPr>
                <w:rFonts w:ascii="Calibri" w:hAnsi="Calibri" w:eastAsia="Calibri" w:cs="SimSun"/>
              </w:rPr>
            </w:pPr>
            <w:r>
              <w:rPr>
                <w:rFonts w:ascii="Calibri" w:hAnsi="Calibri" w:eastAsia="Calibri" w:cs="SimSun"/>
                <w:b/>
              </w:rPr>
              <w:t>M1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39CD22EF">
            <w:pPr>
              <w:spacing w:after="0" w:line="240" w:lineRule="auto"/>
              <w:jc w:val="center"/>
              <w:rPr>
                <w:rFonts w:ascii="Calibri" w:hAnsi="Calibri" w:eastAsia="Calibri" w:cs="SimSun"/>
              </w:rPr>
            </w:pPr>
            <w:r>
              <w:rPr>
                <w:rFonts w:ascii="Calibri" w:hAnsi="Calibri" w:eastAsia="Calibri" w:cs="SimSun"/>
                <w:b/>
              </w:rPr>
              <w:t>M2</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0DC21081">
            <w:pPr>
              <w:spacing w:after="0" w:line="240" w:lineRule="auto"/>
              <w:jc w:val="center"/>
              <w:rPr>
                <w:rFonts w:ascii="Calibri" w:hAnsi="Calibri" w:eastAsia="Calibri" w:cs="SimSun"/>
              </w:rPr>
            </w:pPr>
            <w:r>
              <w:rPr>
                <w:rFonts w:ascii="Calibri" w:hAnsi="Calibri" w:eastAsia="Calibri" w:cs="SimSun"/>
                <w:b/>
              </w:rPr>
              <w:t>M3</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68FFEAFE">
            <w:pPr>
              <w:spacing w:after="0" w:line="240" w:lineRule="auto"/>
              <w:jc w:val="center"/>
              <w:rPr>
                <w:rFonts w:ascii="Calibri" w:hAnsi="Calibri" w:eastAsia="Calibri" w:cs="SimSun"/>
              </w:rPr>
            </w:pPr>
            <w:r>
              <w:rPr>
                <w:rFonts w:ascii="Calibri" w:hAnsi="Calibri" w:eastAsia="Calibri" w:cs="SimSun"/>
                <w:b/>
              </w:rPr>
              <w:t>M4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3CE71313">
            <w:pPr>
              <w:spacing w:after="0" w:line="240" w:lineRule="auto"/>
              <w:jc w:val="center"/>
              <w:rPr>
                <w:rFonts w:ascii="Calibri" w:hAnsi="Calibri" w:eastAsia="Calibri" w:cs="SimSun"/>
              </w:rPr>
            </w:pPr>
            <w:r>
              <w:rPr>
                <w:rFonts w:ascii="Calibri" w:hAnsi="Calibri" w:eastAsia="Calibri" w:cs="SimSun"/>
                <w:b/>
              </w:rPr>
              <w:t>M1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07D3A2F6">
            <w:pPr>
              <w:spacing w:after="0" w:line="240" w:lineRule="auto"/>
              <w:jc w:val="center"/>
              <w:rPr>
                <w:rFonts w:ascii="Calibri" w:hAnsi="Calibri" w:eastAsia="Calibri" w:cs="SimSun"/>
              </w:rPr>
            </w:pPr>
            <w:r>
              <w:rPr>
                <w:rFonts w:ascii="Calibri" w:hAnsi="Calibri" w:eastAsia="Calibri" w:cs="SimSun"/>
                <w:b/>
              </w:rPr>
              <w:t>M2</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5D1F6FC9">
            <w:pPr>
              <w:spacing w:after="0" w:line="240" w:lineRule="auto"/>
              <w:jc w:val="center"/>
              <w:rPr>
                <w:rFonts w:ascii="Calibri" w:hAnsi="Calibri" w:eastAsia="Calibri" w:cs="SimSun"/>
              </w:rPr>
            </w:pPr>
            <w:r>
              <w:rPr>
                <w:rFonts w:ascii="Calibri" w:hAnsi="Calibri" w:eastAsia="Calibri" w:cs="SimSun"/>
                <w:b/>
              </w:rPr>
              <w:t>M3</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1A10699C">
            <w:pPr>
              <w:spacing w:after="0" w:line="240" w:lineRule="auto"/>
              <w:jc w:val="center"/>
              <w:rPr>
                <w:rFonts w:ascii="Calibri" w:hAnsi="Calibri" w:eastAsia="Calibri" w:cs="SimSun"/>
              </w:rPr>
            </w:pPr>
            <w:r>
              <w:rPr>
                <w:rFonts w:ascii="Calibri" w:hAnsi="Calibri" w:eastAsia="Calibri" w:cs="SimSun"/>
                <w:b/>
              </w:rPr>
              <w:t>M4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02B03541">
            <w:pPr>
              <w:spacing w:after="0" w:line="240" w:lineRule="auto"/>
              <w:jc w:val="center"/>
              <w:rPr>
                <w:rFonts w:ascii="Calibri" w:hAnsi="Calibri" w:eastAsia="Calibri" w:cs="SimSun"/>
              </w:rPr>
            </w:pPr>
            <w:r>
              <w:rPr>
                <w:rFonts w:ascii="Calibri" w:hAnsi="Calibri" w:eastAsia="Calibri" w:cs="SimSun"/>
                <w:b/>
              </w:rPr>
              <w:t>M1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3CF7BF34">
            <w:pPr>
              <w:spacing w:after="0" w:line="240" w:lineRule="auto"/>
              <w:jc w:val="center"/>
              <w:rPr>
                <w:rFonts w:ascii="Calibri" w:hAnsi="Calibri" w:eastAsia="Calibri" w:cs="SimSun"/>
              </w:rPr>
            </w:pPr>
            <w:r>
              <w:rPr>
                <w:rFonts w:ascii="Calibri" w:hAnsi="Calibri" w:eastAsia="Calibri" w:cs="SimSun"/>
                <w:b/>
              </w:rPr>
              <w:t>M2</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076EF767">
            <w:pPr>
              <w:spacing w:after="0" w:line="240" w:lineRule="auto"/>
              <w:jc w:val="center"/>
              <w:rPr>
                <w:rFonts w:ascii="Calibri" w:hAnsi="Calibri" w:eastAsia="Calibri" w:cs="SimSun"/>
              </w:rPr>
            </w:pPr>
            <w:r>
              <w:rPr>
                <w:rFonts w:ascii="Calibri" w:hAnsi="Calibri" w:eastAsia="Calibri" w:cs="SimSun"/>
                <w:b/>
              </w:rPr>
              <w:t>M3</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4715D5CD">
            <w:pPr>
              <w:spacing w:after="0" w:line="240" w:lineRule="auto"/>
              <w:jc w:val="center"/>
              <w:rPr>
                <w:rFonts w:ascii="Calibri" w:hAnsi="Calibri" w:eastAsia="Calibri" w:cs="SimSun"/>
              </w:rPr>
            </w:pPr>
            <w:r>
              <w:rPr>
                <w:rFonts w:ascii="Calibri" w:hAnsi="Calibri" w:eastAsia="Calibri" w:cs="SimSun"/>
                <w:b/>
              </w:rPr>
              <w:t>M4</w:t>
            </w:r>
          </w:p>
        </w:tc>
      </w:tr>
      <w:tr w14:paraId="5CAC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vMerge w:val="continue"/>
            <w:tcBorders>
              <w:top w:val="single" w:color="auto" w:sz="4" w:space="0"/>
              <w:left w:val="single" w:color="auto" w:sz="4" w:space="0"/>
              <w:bottom w:val="single" w:color="auto" w:sz="4" w:space="0"/>
              <w:right w:val="single" w:color="auto" w:sz="4" w:space="0"/>
            </w:tcBorders>
            <w:vAlign w:val="center"/>
          </w:tcPr>
          <w:p w14:paraId="4BF82A7C">
            <w:pPr>
              <w:spacing w:after="0" w:line="240" w:lineRule="auto"/>
              <w:rPr>
                <w:rFonts w:ascii="Arial" w:hAnsi="Arial" w:eastAsia="Calibri" w:cs="SimSun"/>
                <w:sz w:val="20"/>
                <w:szCs w:val="32"/>
                <w:lang w:val="en-US" w:eastAsia="en-US"/>
              </w:rPr>
            </w:pPr>
          </w:p>
        </w:tc>
        <w:tc>
          <w:tcPr>
            <w:tcW w:w="2608" w:type="dxa"/>
            <w:vMerge w:val="continue"/>
            <w:tcBorders>
              <w:top w:val="single" w:color="auto" w:sz="4" w:space="0"/>
              <w:left w:val="single" w:color="auto" w:sz="4" w:space="0"/>
              <w:bottom w:val="single" w:color="auto" w:sz="4" w:space="0"/>
              <w:right w:val="single" w:color="auto" w:sz="4" w:space="0"/>
            </w:tcBorders>
            <w:vAlign w:val="center"/>
          </w:tcPr>
          <w:p w14:paraId="0A82A32D">
            <w:pPr>
              <w:spacing w:after="0" w:line="240" w:lineRule="auto"/>
              <w:rPr>
                <w:rFonts w:ascii="Arial" w:hAnsi="Arial" w:eastAsia="Calibri" w:cs="SimSun"/>
                <w:b/>
                <w:sz w:val="20"/>
                <w:szCs w:val="32"/>
                <w:lang w:val="en-US" w:eastAsia="en-US"/>
              </w:rPr>
            </w:pP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50BABDCD">
            <w:pPr>
              <w:spacing w:after="0" w:line="240" w:lineRule="auto"/>
              <w:jc w:val="center"/>
              <w:rPr>
                <w:rFonts w:ascii="Calibri" w:hAnsi="Calibri" w:eastAsia="Calibri" w:cs="SimSun"/>
                <w:sz w:val="10"/>
                <w:szCs w:val="18"/>
              </w:rPr>
            </w:pPr>
            <w:r>
              <w:rPr>
                <w:rFonts w:ascii="Calibri" w:hAnsi="Calibri" w:eastAsia="Calibri" w:cs="SimSun"/>
                <w:b/>
                <w:sz w:val="10"/>
                <w:szCs w:val="18"/>
              </w:rPr>
              <w:t>1–7</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2710541D">
            <w:pPr>
              <w:spacing w:after="0" w:line="240" w:lineRule="auto"/>
              <w:jc w:val="center"/>
              <w:rPr>
                <w:rFonts w:ascii="Calibri" w:hAnsi="Calibri" w:eastAsia="Calibri" w:cs="SimSun"/>
                <w:sz w:val="10"/>
                <w:szCs w:val="18"/>
              </w:rPr>
            </w:pPr>
            <w:r>
              <w:rPr>
                <w:rFonts w:ascii="Calibri" w:hAnsi="Calibri" w:eastAsia="Calibri" w:cs="SimSun"/>
                <w:b/>
                <w:sz w:val="10"/>
                <w:szCs w:val="18"/>
              </w:rPr>
              <w:t>8–14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3877B2EE">
            <w:pPr>
              <w:spacing w:after="0" w:line="240" w:lineRule="auto"/>
              <w:jc w:val="center"/>
              <w:rPr>
                <w:rFonts w:ascii="Calibri" w:hAnsi="Calibri" w:eastAsia="Calibri" w:cs="SimSun"/>
                <w:sz w:val="10"/>
                <w:szCs w:val="18"/>
              </w:rPr>
            </w:pPr>
            <w:r>
              <w:rPr>
                <w:rFonts w:ascii="Calibri" w:hAnsi="Calibri" w:eastAsia="Calibri" w:cs="SimSun"/>
                <w:b/>
                <w:sz w:val="10"/>
                <w:szCs w:val="18"/>
              </w:rPr>
              <w:t>15–21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6318187E">
            <w:pPr>
              <w:spacing w:after="0" w:line="240" w:lineRule="auto"/>
              <w:jc w:val="center"/>
              <w:rPr>
                <w:rFonts w:ascii="Calibri" w:hAnsi="Calibri" w:eastAsia="Calibri" w:cs="SimSun"/>
                <w:sz w:val="10"/>
                <w:szCs w:val="18"/>
              </w:rPr>
            </w:pPr>
            <w:r>
              <w:rPr>
                <w:rFonts w:ascii="Calibri" w:hAnsi="Calibri" w:eastAsia="Calibri" w:cs="SimSun"/>
                <w:b/>
                <w:sz w:val="10"/>
                <w:szCs w:val="18"/>
              </w:rPr>
              <w:t>22–30</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2E709748">
            <w:pPr>
              <w:spacing w:after="0" w:line="240" w:lineRule="auto"/>
              <w:jc w:val="center"/>
              <w:rPr>
                <w:rFonts w:ascii="Calibri" w:hAnsi="Calibri" w:eastAsia="Calibri" w:cs="SimSun"/>
                <w:sz w:val="10"/>
                <w:szCs w:val="18"/>
              </w:rPr>
            </w:pPr>
            <w:r>
              <w:rPr>
                <w:rFonts w:ascii="Calibri" w:hAnsi="Calibri" w:eastAsia="Calibri" w:cs="SimSun"/>
                <w:b/>
                <w:sz w:val="10"/>
                <w:szCs w:val="18"/>
              </w:rPr>
              <w:t>1–7</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30686226">
            <w:pPr>
              <w:spacing w:after="0" w:line="240" w:lineRule="auto"/>
              <w:jc w:val="center"/>
              <w:rPr>
                <w:rFonts w:ascii="Calibri" w:hAnsi="Calibri" w:eastAsia="Calibri" w:cs="SimSun"/>
                <w:sz w:val="10"/>
                <w:szCs w:val="18"/>
              </w:rPr>
            </w:pPr>
            <w:r>
              <w:rPr>
                <w:rFonts w:ascii="Calibri" w:hAnsi="Calibri" w:eastAsia="Calibri" w:cs="SimSun"/>
                <w:b/>
                <w:sz w:val="10"/>
                <w:szCs w:val="18"/>
              </w:rPr>
              <w:t>8–14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2F8A201A">
            <w:pPr>
              <w:spacing w:after="0" w:line="240" w:lineRule="auto"/>
              <w:jc w:val="center"/>
              <w:rPr>
                <w:rFonts w:ascii="Calibri" w:hAnsi="Calibri" w:eastAsia="Calibri" w:cs="SimSun"/>
                <w:sz w:val="10"/>
                <w:szCs w:val="18"/>
              </w:rPr>
            </w:pPr>
            <w:r>
              <w:rPr>
                <w:rFonts w:ascii="Calibri" w:hAnsi="Calibri" w:eastAsia="Calibri" w:cs="SimSun"/>
                <w:b/>
                <w:sz w:val="10"/>
                <w:szCs w:val="18"/>
              </w:rPr>
              <w:t>15–21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60FE462F">
            <w:pPr>
              <w:spacing w:after="0" w:line="240" w:lineRule="auto"/>
              <w:jc w:val="center"/>
              <w:rPr>
                <w:rFonts w:ascii="Calibri" w:hAnsi="Calibri" w:eastAsia="Calibri" w:cs="SimSun"/>
                <w:sz w:val="10"/>
                <w:szCs w:val="18"/>
              </w:rPr>
            </w:pPr>
            <w:r>
              <w:rPr>
                <w:rFonts w:ascii="Calibri" w:hAnsi="Calibri" w:eastAsia="Calibri" w:cs="SimSun"/>
                <w:b/>
                <w:sz w:val="10"/>
                <w:szCs w:val="18"/>
              </w:rPr>
              <w:t>22–31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15D75085">
            <w:pPr>
              <w:spacing w:after="0" w:line="240" w:lineRule="auto"/>
              <w:jc w:val="center"/>
              <w:rPr>
                <w:rFonts w:ascii="Calibri" w:hAnsi="Calibri" w:eastAsia="Calibri" w:cs="SimSun"/>
                <w:sz w:val="10"/>
                <w:szCs w:val="18"/>
              </w:rPr>
            </w:pPr>
            <w:r>
              <w:rPr>
                <w:rFonts w:ascii="Calibri" w:hAnsi="Calibri" w:eastAsia="Calibri" w:cs="SimSun"/>
                <w:b/>
                <w:sz w:val="10"/>
                <w:szCs w:val="18"/>
              </w:rPr>
              <w:t>1–7</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0038B0D3">
            <w:pPr>
              <w:spacing w:after="0" w:line="240" w:lineRule="auto"/>
              <w:jc w:val="center"/>
              <w:rPr>
                <w:rFonts w:ascii="Calibri" w:hAnsi="Calibri" w:eastAsia="Calibri" w:cs="SimSun"/>
                <w:sz w:val="10"/>
                <w:szCs w:val="18"/>
              </w:rPr>
            </w:pPr>
            <w:r>
              <w:rPr>
                <w:rFonts w:ascii="Calibri" w:hAnsi="Calibri" w:eastAsia="Calibri" w:cs="SimSun"/>
                <w:b/>
                <w:sz w:val="10"/>
                <w:szCs w:val="18"/>
              </w:rPr>
              <w:t>8–14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19E42C1A">
            <w:pPr>
              <w:spacing w:after="0" w:line="240" w:lineRule="auto"/>
              <w:jc w:val="center"/>
              <w:rPr>
                <w:rFonts w:ascii="Calibri" w:hAnsi="Calibri" w:eastAsia="Calibri" w:cs="SimSun"/>
                <w:sz w:val="10"/>
                <w:szCs w:val="18"/>
              </w:rPr>
            </w:pPr>
            <w:r>
              <w:rPr>
                <w:rFonts w:ascii="Calibri" w:hAnsi="Calibri" w:eastAsia="Calibri" w:cs="SimSun"/>
                <w:b/>
                <w:sz w:val="10"/>
                <w:szCs w:val="18"/>
              </w:rPr>
              <w:t>15–21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617CA3AF">
            <w:pPr>
              <w:spacing w:after="0" w:line="240" w:lineRule="auto"/>
              <w:jc w:val="center"/>
              <w:rPr>
                <w:rFonts w:ascii="Calibri" w:hAnsi="Calibri" w:eastAsia="Calibri" w:cs="SimSun"/>
                <w:sz w:val="10"/>
                <w:szCs w:val="18"/>
              </w:rPr>
            </w:pPr>
            <w:r>
              <w:rPr>
                <w:rFonts w:ascii="Calibri" w:hAnsi="Calibri" w:eastAsia="Calibri" w:cs="SimSun"/>
                <w:b/>
                <w:sz w:val="10"/>
                <w:szCs w:val="18"/>
              </w:rPr>
              <w:t>22–30</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05A0484D">
            <w:pPr>
              <w:spacing w:after="0" w:line="240" w:lineRule="auto"/>
              <w:jc w:val="center"/>
              <w:rPr>
                <w:rFonts w:ascii="Calibri" w:hAnsi="Calibri" w:eastAsia="Calibri" w:cs="SimSun"/>
                <w:sz w:val="10"/>
                <w:szCs w:val="18"/>
              </w:rPr>
            </w:pPr>
            <w:r>
              <w:rPr>
                <w:rFonts w:ascii="Calibri" w:hAnsi="Calibri" w:eastAsia="Calibri" w:cs="SimSun"/>
                <w:b/>
                <w:sz w:val="10"/>
                <w:szCs w:val="18"/>
              </w:rPr>
              <w:t>1–7</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710261D9">
            <w:pPr>
              <w:spacing w:after="0" w:line="240" w:lineRule="auto"/>
              <w:jc w:val="center"/>
              <w:rPr>
                <w:rFonts w:ascii="Calibri" w:hAnsi="Calibri" w:eastAsia="Calibri" w:cs="SimSun"/>
                <w:sz w:val="10"/>
                <w:szCs w:val="18"/>
              </w:rPr>
            </w:pPr>
            <w:r>
              <w:rPr>
                <w:rFonts w:ascii="Calibri" w:hAnsi="Calibri" w:eastAsia="Calibri" w:cs="SimSun"/>
                <w:b/>
                <w:sz w:val="10"/>
                <w:szCs w:val="18"/>
              </w:rPr>
              <w:t>8–14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0370C4A9">
            <w:pPr>
              <w:spacing w:after="0" w:line="240" w:lineRule="auto"/>
              <w:jc w:val="center"/>
              <w:rPr>
                <w:rFonts w:ascii="Calibri" w:hAnsi="Calibri" w:eastAsia="Calibri" w:cs="SimSun"/>
                <w:sz w:val="10"/>
                <w:szCs w:val="18"/>
              </w:rPr>
            </w:pPr>
            <w:r>
              <w:rPr>
                <w:rFonts w:ascii="Calibri" w:hAnsi="Calibri" w:eastAsia="Calibri" w:cs="SimSun"/>
                <w:b/>
                <w:sz w:val="10"/>
                <w:szCs w:val="18"/>
              </w:rPr>
              <w:t>15–21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18354091">
            <w:pPr>
              <w:spacing w:after="0" w:line="240" w:lineRule="auto"/>
              <w:jc w:val="center"/>
              <w:rPr>
                <w:rFonts w:ascii="Calibri" w:hAnsi="Calibri" w:eastAsia="Calibri" w:cs="SimSun"/>
                <w:sz w:val="10"/>
                <w:szCs w:val="18"/>
              </w:rPr>
            </w:pPr>
            <w:r>
              <w:rPr>
                <w:rFonts w:ascii="Calibri" w:hAnsi="Calibri" w:eastAsia="Calibri" w:cs="SimSun"/>
                <w:b/>
                <w:sz w:val="10"/>
                <w:szCs w:val="18"/>
              </w:rPr>
              <w:t>22–31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4DFAC4DB">
            <w:pPr>
              <w:spacing w:after="0" w:line="240" w:lineRule="auto"/>
              <w:jc w:val="center"/>
              <w:rPr>
                <w:rFonts w:ascii="Calibri" w:hAnsi="Calibri" w:eastAsia="Calibri" w:cs="SimSun"/>
                <w:sz w:val="10"/>
                <w:szCs w:val="18"/>
              </w:rPr>
            </w:pPr>
            <w:r>
              <w:rPr>
                <w:rFonts w:ascii="Calibri" w:hAnsi="Calibri" w:eastAsia="Calibri" w:cs="SimSun"/>
                <w:b/>
                <w:sz w:val="10"/>
                <w:szCs w:val="18"/>
              </w:rPr>
              <w:t>1–7</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285ED8A8">
            <w:pPr>
              <w:spacing w:after="0" w:line="240" w:lineRule="auto"/>
              <w:jc w:val="center"/>
              <w:rPr>
                <w:rFonts w:ascii="Calibri" w:hAnsi="Calibri" w:eastAsia="Calibri" w:cs="SimSun"/>
                <w:sz w:val="10"/>
                <w:szCs w:val="18"/>
              </w:rPr>
            </w:pPr>
            <w:r>
              <w:rPr>
                <w:rFonts w:ascii="Calibri" w:hAnsi="Calibri" w:eastAsia="Calibri" w:cs="SimSun"/>
                <w:b/>
                <w:sz w:val="10"/>
                <w:szCs w:val="18"/>
              </w:rPr>
              <w:t>8–14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59AA695D">
            <w:pPr>
              <w:spacing w:after="0" w:line="240" w:lineRule="auto"/>
              <w:jc w:val="center"/>
              <w:rPr>
                <w:rFonts w:ascii="Calibri" w:hAnsi="Calibri" w:eastAsia="Calibri" w:cs="SimSun"/>
                <w:sz w:val="10"/>
                <w:szCs w:val="18"/>
              </w:rPr>
            </w:pPr>
            <w:r>
              <w:rPr>
                <w:rFonts w:ascii="Calibri" w:hAnsi="Calibri" w:eastAsia="Calibri" w:cs="SimSun"/>
                <w:b/>
                <w:sz w:val="10"/>
                <w:szCs w:val="18"/>
              </w:rPr>
              <w:t>15–21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799907CC">
            <w:pPr>
              <w:spacing w:after="0" w:line="240" w:lineRule="auto"/>
              <w:jc w:val="center"/>
              <w:rPr>
                <w:rFonts w:ascii="Calibri" w:hAnsi="Calibri" w:eastAsia="Calibri" w:cs="SimSun"/>
                <w:sz w:val="10"/>
                <w:szCs w:val="18"/>
              </w:rPr>
            </w:pPr>
            <w:r>
              <w:rPr>
                <w:rFonts w:ascii="Calibri" w:hAnsi="Calibri" w:eastAsia="Calibri" w:cs="SimSun"/>
                <w:b/>
                <w:sz w:val="10"/>
                <w:szCs w:val="18"/>
              </w:rPr>
              <w:t>22–31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7ECD1657">
            <w:pPr>
              <w:spacing w:after="0" w:line="240" w:lineRule="auto"/>
              <w:jc w:val="center"/>
              <w:rPr>
                <w:rFonts w:ascii="Calibri" w:hAnsi="Calibri" w:eastAsia="Calibri" w:cs="SimSun"/>
                <w:sz w:val="10"/>
                <w:szCs w:val="18"/>
              </w:rPr>
            </w:pPr>
            <w:r>
              <w:rPr>
                <w:rFonts w:ascii="Calibri" w:hAnsi="Calibri" w:eastAsia="Calibri" w:cs="SimSun"/>
                <w:b/>
                <w:sz w:val="10"/>
                <w:szCs w:val="18"/>
              </w:rPr>
              <w:t>1–7</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1CDF03EA">
            <w:pPr>
              <w:spacing w:after="0" w:line="240" w:lineRule="auto"/>
              <w:jc w:val="center"/>
              <w:rPr>
                <w:rFonts w:ascii="Calibri" w:hAnsi="Calibri" w:eastAsia="Calibri" w:cs="SimSun"/>
                <w:sz w:val="10"/>
                <w:szCs w:val="18"/>
              </w:rPr>
            </w:pPr>
            <w:r>
              <w:rPr>
                <w:rFonts w:ascii="Calibri" w:hAnsi="Calibri" w:eastAsia="Calibri" w:cs="SimSun"/>
                <w:b/>
                <w:sz w:val="10"/>
                <w:szCs w:val="18"/>
              </w:rPr>
              <w:t>8–14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32A5E8AC">
            <w:pPr>
              <w:spacing w:after="0" w:line="240" w:lineRule="auto"/>
              <w:jc w:val="center"/>
              <w:rPr>
                <w:rFonts w:ascii="Calibri" w:hAnsi="Calibri" w:eastAsia="Calibri" w:cs="SimSun"/>
                <w:sz w:val="10"/>
                <w:szCs w:val="18"/>
              </w:rPr>
            </w:pPr>
            <w:r>
              <w:rPr>
                <w:rFonts w:ascii="Calibri" w:hAnsi="Calibri" w:eastAsia="Calibri" w:cs="SimSun"/>
                <w:b/>
                <w:sz w:val="10"/>
                <w:szCs w:val="18"/>
              </w:rPr>
              <w:t>15–21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21DBDEF6">
            <w:pPr>
              <w:spacing w:after="0" w:line="240" w:lineRule="auto"/>
              <w:jc w:val="center"/>
              <w:rPr>
                <w:rFonts w:ascii="Calibri" w:hAnsi="Calibri" w:eastAsia="Calibri" w:cs="SimSun"/>
                <w:sz w:val="10"/>
                <w:szCs w:val="18"/>
              </w:rPr>
            </w:pPr>
            <w:r>
              <w:rPr>
                <w:rFonts w:ascii="Calibri" w:hAnsi="Calibri" w:eastAsia="Calibri" w:cs="SimSun"/>
                <w:b/>
                <w:sz w:val="10"/>
                <w:szCs w:val="18"/>
              </w:rPr>
              <w:t>22–28</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0B0539FE">
            <w:pPr>
              <w:spacing w:after="0" w:line="240" w:lineRule="auto"/>
              <w:jc w:val="center"/>
              <w:rPr>
                <w:rFonts w:ascii="Calibri" w:hAnsi="Calibri" w:eastAsia="Calibri" w:cs="SimSun"/>
                <w:sz w:val="10"/>
                <w:szCs w:val="18"/>
              </w:rPr>
            </w:pPr>
            <w:r>
              <w:rPr>
                <w:rFonts w:ascii="Calibri" w:hAnsi="Calibri" w:eastAsia="Calibri" w:cs="SimSun"/>
                <w:b/>
                <w:sz w:val="10"/>
                <w:szCs w:val="18"/>
              </w:rPr>
              <w:t>1–7</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628E88B5">
            <w:pPr>
              <w:spacing w:after="0" w:line="240" w:lineRule="auto"/>
              <w:jc w:val="center"/>
              <w:rPr>
                <w:rFonts w:ascii="Calibri" w:hAnsi="Calibri" w:eastAsia="Calibri" w:cs="SimSun"/>
                <w:sz w:val="10"/>
                <w:szCs w:val="18"/>
              </w:rPr>
            </w:pPr>
            <w:r>
              <w:rPr>
                <w:rFonts w:ascii="Calibri" w:hAnsi="Calibri" w:eastAsia="Calibri" w:cs="SimSun"/>
                <w:b/>
                <w:sz w:val="10"/>
                <w:szCs w:val="18"/>
              </w:rPr>
              <w:t>8–14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111F73E1">
            <w:pPr>
              <w:spacing w:after="0" w:line="240" w:lineRule="auto"/>
              <w:jc w:val="center"/>
              <w:rPr>
                <w:rFonts w:ascii="Calibri" w:hAnsi="Calibri" w:eastAsia="Calibri" w:cs="SimSun"/>
                <w:sz w:val="10"/>
                <w:szCs w:val="18"/>
              </w:rPr>
            </w:pPr>
            <w:r>
              <w:rPr>
                <w:rFonts w:ascii="Calibri" w:hAnsi="Calibri" w:eastAsia="Calibri" w:cs="SimSun"/>
                <w:b/>
                <w:sz w:val="10"/>
                <w:szCs w:val="18"/>
              </w:rPr>
              <w:t>15–21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7EAD3655">
            <w:pPr>
              <w:spacing w:after="0" w:line="240" w:lineRule="auto"/>
              <w:jc w:val="center"/>
              <w:rPr>
                <w:rFonts w:ascii="Calibri" w:hAnsi="Calibri" w:eastAsia="Calibri" w:cs="SimSun"/>
                <w:sz w:val="10"/>
                <w:szCs w:val="18"/>
              </w:rPr>
            </w:pPr>
            <w:r>
              <w:rPr>
                <w:rFonts w:ascii="Calibri" w:hAnsi="Calibri" w:eastAsia="Calibri" w:cs="SimSun"/>
                <w:b/>
                <w:sz w:val="10"/>
                <w:szCs w:val="18"/>
              </w:rPr>
              <w:t>22–31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560A528A">
            <w:pPr>
              <w:spacing w:after="0" w:line="240" w:lineRule="auto"/>
              <w:jc w:val="center"/>
              <w:rPr>
                <w:rFonts w:ascii="Calibri" w:hAnsi="Calibri" w:eastAsia="Calibri" w:cs="SimSun"/>
                <w:sz w:val="10"/>
                <w:szCs w:val="18"/>
              </w:rPr>
            </w:pPr>
            <w:r>
              <w:rPr>
                <w:rFonts w:ascii="Calibri" w:hAnsi="Calibri" w:eastAsia="Calibri" w:cs="SimSun"/>
                <w:b/>
                <w:sz w:val="10"/>
                <w:szCs w:val="18"/>
              </w:rPr>
              <w:t>1–7</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650D551E">
            <w:pPr>
              <w:spacing w:after="0" w:line="240" w:lineRule="auto"/>
              <w:jc w:val="center"/>
              <w:rPr>
                <w:rFonts w:ascii="Calibri" w:hAnsi="Calibri" w:eastAsia="Calibri" w:cs="SimSun"/>
                <w:sz w:val="10"/>
                <w:szCs w:val="18"/>
              </w:rPr>
            </w:pPr>
            <w:r>
              <w:rPr>
                <w:rFonts w:ascii="Calibri" w:hAnsi="Calibri" w:eastAsia="Calibri" w:cs="SimSun"/>
                <w:b/>
                <w:sz w:val="10"/>
                <w:szCs w:val="18"/>
              </w:rPr>
              <w:t>8–14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4B8749B2">
            <w:pPr>
              <w:spacing w:after="0" w:line="240" w:lineRule="auto"/>
              <w:jc w:val="center"/>
              <w:rPr>
                <w:rFonts w:ascii="Calibri" w:hAnsi="Calibri" w:eastAsia="Calibri" w:cs="SimSun"/>
                <w:sz w:val="10"/>
                <w:szCs w:val="18"/>
              </w:rPr>
            </w:pPr>
            <w:r>
              <w:rPr>
                <w:rFonts w:ascii="Calibri" w:hAnsi="Calibri" w:eastAsia="Calibri" w:cs="SimSun"/>
                <w:b/>
                <w:sz w:val="10"/>
                <w:szCs w:val="18"/>
              </w:rPr>
              <w:t>15–21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20231DCA">
            <w:pPr>
              <w:spacing w:after="0" w:line="240" w:lineRule="auto"/>
              <w:jc w:val="center"/>
              <w:rPr>
                <w:rFonts w:ascii="Calibri" w:hAnsi="Calibri" w:eastAsia="Calibri" w:cs="SimSun"/>
                <w:sz w:val="10"/>
                <w:szCs w:val="18"/>
              </w:rPr>
            </w:pPr>
            <w:r>
              <w:rPr>
                <w:rFonts w:ascii="Calibri" w:hAnsi="Calibri" w:eastAsia="Calibri" w:cs="SimSun"/>
                <w:b/>
                <w:sz w:val="10"/>
                <w:szCs w:val="18"/>
              </w:rPr>
              <w:t>22–30</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7E3A85FA">
            <w:pPr>
              <w:spacing w:after="0" w:line="240" w:lineRule="auto"/>
              <w:jc w:val="center"/>
              <w:rPr>
                <w:rFonts w:ascii="Calibri" w:hAnsi="Calibri" w:eastAsia="Calibri" w:cs="SimSun"/>
                <w:sz w:val="10"/>
                <w:szCs w:val="18"/>
              </w:rPr>
            </w:pPr>
            <w:r>
              <w:rPr>
                <w:rFonts w:ascii="Calibri" w:hAnsi="Calibri" w:eastAsia="Calibri" w:cs="SimSun"/>
                <w:b/>
                <w:sz w:val="10"/>
                <w:szCs w:val="18"/>
              </w:rPr>
              <w:t>1–7</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2632BF7C">
            <w:pPr>
              <w:spacing w:after="0" w:line="240" w:lineRule="auto"/>
              <w:jc w:val="center"/>
              <w:rPr>
                <w:rFonts w:ascii="Calibri" w:hAnsi="Calibri" w:eastAsia="Calibri" w:cs="SimSun"/>
                <w:sz w:val="10"/>
                <w:szCs w:val="18"/>
              </w:rPr>
            </w:pPr>
            <w:r>
              <w:rPr>
                <w:rFonts w:ascii="Calibri" w:hAnsi="Calibri" w:eastAsia="Calibri" w:cs="SimSun"/>
                <w:b/>
                <w:sz w:val="10"/>
                <w:szCs w:val="18"/>
              </w:rPr>
              <w:t>8–14</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03E8AEAC">
            <w:pPr>
              <w:spacing w:after="0" w:line="240" w:lineRule="auto"/>
              <w:jc w:val="center"/>
              <w:rPr>
                <w:rFonts w:ascii="Calibri" w:hAnsi="Calibri" w:eastAsia="Calibri" w:cs="SimSun"/>
                <w:sz w:val="10"/>
                <w:szCs w:val="18"/>
              </w:rPr>
            </w:pPr>
            <w:r>
              <w:rPr>
                <w:rFonts w:ascii="Calibri" w:hAnsi="Calibri" w:eastAsia="Calibri" w:cs="SimSun"/>
                <w:b/>
                <w:sz w:val="10"/>
                <w:szCs w:val="18"/>
              </w:rPr>
              <w:t>15–21</w:t>
            </w:r>
          </w:p>
        </w:tc>
        <w:tc>
          <w:tcPr>
            <w:tcW w:w="340" w:type="dxa"/>
            <w:tcBorders>
              <w:top w:val="single" w:color="auto" w:sz="4" w:space="0"/>
              <w:left w:val="single" w:color="auto" w:sz="4" w:space="0"/>
              <w:bottom w:val="single" w:color="auto" w:sz="4" w:space="0"/>
              <w:right w:val="single" w:color="auto" w:sz="4" w:space="0"/>
            </w:tcBorders>
            <w:shd w:val="clear" w:color="auto" w:fill="D9EAF7"/>
            <w:vAlign w:val="center"/>
          </w:tcPr>
          <w:p w14:paraId="1081BFEC">
            <w:pPr>
              <w:spacing w:after="0" w:line="240" w:lineRule="auto"/>
              <w:jc w:val="center"/>
              <w:rPr>
                <w:rFonts w:ascii="Calibri" w:hAnsi="Calibri" w:eastAsia="Calibri" w:cs="SimSun"/>
                <w:sz w:val="10"/>
                <w:szCs w:val="18"/>
              </w:rPr>
            </w:pPr>
            <w:r>
              <w:rPr>
                <w:rFonts w:ascii="Calibri" w:hAnsi="Calibri" w:eastAsia="Calibri" w:cs="SimSun"/>
                <w:b/>
                <w:sz w:val="10"/>
                <w:szCs w:val="18"/>
              </w:rPr>
              <w:t>22–31</w:t>
            </w:r>
          </w:p>
        </w:tc>
      </w:tr>
      <w:tr w14:paraId="3565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61B06DBB">
            <w:pPr>
              <w:spacing w:after="0" w:line="240" w:lineRule="auto"/>
              <w:jc w:val="center"/>
              <w:rPr>
                <w:rFonts w:ascii="Calibri" w:hAnsi="Calibri" w:eastAsia="Calibri" w:cs="SimSun"/>
                <w:sz w:val="16"/>
                <w:szCs w:val="28"/>
              </w:rPr>
            </w:pPr>
            <w:r>
              <w:rPr>
                <w:rFonts w:ascii="Calibri" w:hAnsi="Calibri" w:eastAsia="Calibri" w:cs="SimSun"/>
                <w:sz w:val="16"/>
                <w:szCs w:val="28"/>
              </w:rPr>
              <w:t>1</w:t>
            </w:r>
          </w:p>
        </w:tc>
        <w:tc>
          <w:tcPr>
            <w:tcW w:w="2608" w:type="dxa"/>
            <w:tcBorders>
              <w:top w:val="single" w:color="auto" w:sz="4" w:space="0"/>
              <w:left w:val="single" w:color="auto" w:sz="4" w:space="0"/>
              <w:bottom w:val="single" w:color="auto" w:sz="4" w:space="0"/>
              <w:right w:val="single" w:color="auto" w:sz="4" w:space="0"/>
            </w:tcBorders>
          </w:tcPr>
          <w:p w14:paraId="486E9698">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5594222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EEE2ED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286F82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EEB673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7E3311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1DE880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1167F7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725C8A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F8FC49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9760D2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0E4714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6D9B8C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991C4C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836685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A4CF8D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5F23A6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8B7380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7EDC16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722851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258549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1B1F62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33D131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911C91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A5C8DF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BBF0AF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B1424C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ED2F28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DAF0CE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F8E7DB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87A9F9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4A2FB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015459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1C727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D606F0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78FA4E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CB4F699">
            <w:pPr>
              <w:spacing w:after="0" w:line="240" w:lineRule="auto"/>
              <w:jc w:val="center"/>
              <w:rPr>
                <w:rFonts w:ascii="Calibri" w:hAnsi="Calibri" w:eastAsia="Calibri" w:cs="SimSun"/>
              </w:rPr>
            </w:pPr>
          </w:p>
        </w:tc>
      </w:tr>
      <w:tr w14:paraId="2AB21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03C3F8A3">
            <w:pPr>
              <w:spacing w:after="0" w:line="240" w:lineRule="auto"/>
              <w:jc w:val="center"/>
              <w:rPr>
                <w:rFonts w:ascii="Calibri" w:hAnsi="Calibri" w:eastAsia="Calibri" w:cs="SimSun"/>
                <w:sz w:val="16"/>
                <w:szCs w:val="28"/>
              </w:rPr>
            </w:pPr>
            <w:r>
              <w:rPr>
                <w:rFonts w:ascii="Calibri" w:hAnsi="Calibri" w:eastAsia="Calibri" w:cs="SimSun"/>
                <w:sz w:val="16"/>
                <w:szCs w:val="28"/>
              </w:rPr>
              <w:t>2</w:t>
            </w:r>
          </w:p>
        </w:tc>
        <w:tc>
          <w:tcPr>
            <w:tcW w:w="2608" w:type="dxa"/>
            <w:tcBorders>
              <w:top w:val="single" w:color="auto" w:sz="4" w:space="0"/>
              <w:left w:val="single" w:color="auto" w:sz="4" w:space="0"/>
              <w:bottom w:val="single" w:color="auto" w:sz="4" w:space="0"/>
              <w:right w:val="single" w:color="auto" w:sz="4" w:space="0"/>
            </w:tcBorders>
          </w:tcPr>
          <w:p w14:paraId="1026285C">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22E70C2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4CA90A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1D52D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20067C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499734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DE7BFD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EB831B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5713F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6A5BB3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F0B96E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AA7F92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90EF91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E775EC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47B7CD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072073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18AEBF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98C5F9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93C086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F1B74D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5E4DF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BE30D1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07958C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4FEA6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6E0C4B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7E7830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799DE7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4F81C9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D6D06B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A7C07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08EBC1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ED1AC2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CC6DF3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46E028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B6465D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5A4A12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7C85002">
            <w:pPr>
              <w:spacing w:after="0" w:line="240" w:lineRule="auto"/>
              <w:jc w:val="center"/>
              <w:rPr>
                <w:rFonts w:ascii="Calibri" w:hAnsi="Calibri" w:eastAsia="Calibri" w:cs="SimSun"/>
              </w:rPr>
            </w:pPr>
          </w:p>
        </w:tc>
      </w:tr>
      <w:tr w14:paraId="1117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0E4C53BC">
            <w:pPr>
              <w:spacing w:after="0" w:line="240" w:lineRule="auto"/>
              <w:jc w:val="center"/>
              <w:rPr>
                <w:rFonts w:ascii="Calibri" w:hAnsi="Calibri" w:eastAsia="Calibri" w:cs="SimSun"/>
                <w:sz w:val="16"/>
                <w:szCs w:val="28"/>
              </w:rPr>
            </w:pPr>
            <w:r>
              <w:rPr>
                <w:rFonts w:ascii="Calibri" w:hAnsi="Calibri" w:eastAsia="Calibri" w:cs="SimSun"/>
                <w:sz w:val="16"/>
                <w:szCs w:val="28"/>
              </w:rPr>
              <w:t>3</w:t>
            </w:r>
          </w:p>
        </w:tc>
        <w:tc>
          <w:tcPr>
            <w:tcW w:w="2608" w:type="dxa"/>
            <w:tcBorders>
              <w:top w:val="single" w:color="auto" w:sz="4" w:space="0"/>
              <w:left w:val="single" w:color="auto" w:sz="4" w:space="0"/>
              <w:bottom w:val="single" w:color="auto" w:sz="4" w:space="0"/>
              <w:right w:val="single" w:color="auto" w:sz="4" w:space="0"/>
            </w:tcBorders>
          </w:tcPr>
          <w:p w14:paraId="213514B6">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0C68538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959FC0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C25532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EF4FAF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74D3EE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9732E5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2C4795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6700D5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BCC3C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BAFAF3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DE0B4F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08BD44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F5B929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712984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F696A5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A2221A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A72533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EEF6AB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1DE444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6ED2D8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3F9866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6A6649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86D53F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53AE82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FE9B7B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43A28F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641A59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F7AEF0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315AA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26E9FF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8FB998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73D9ED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20487C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2D9FB6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F8E0F3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7EA42F7">
            <w:pPr>
              <w:spacing w:after="0" w:line="240" w:lineRule="auto"/>
              <w:jc w:val="center"/>
              <w:rPr>
                <w:rFonts w:ascii="Calibri" w:hAnsi="Calibri" w:eastAsia="Calibri" w:cs="SimSun"/>
              </w:rPr>
            </w:pPr>
          </w:p>
        </w:tc>
      </w:tr>
      <w:tr w14:paraId="41B0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585FE89C">
            <w:pPr>
              <w:spacing w:after="0" w:line="240" w:lineRule="auto"/>
              <w:jc w:val="center"/>
              <w:rPr>
                <w:rFonts w:ascii="Calibri" w:hAnsi="Calibri" w:eastAsia="Calibri" w:cs="SimSun"/>
                <w:sz w:val="16"/>
                <w:szCs w:val="28"/>
              </w:rPr>
            </w:pPr>
            <w:r>
              <w:rPr>
                <w:rFonts w:ascii="Calibri" w:hAnsi="Calibri" w:eastAsia="Calibri" w:cs="SimSun"/>
                <w:sz w:val="16"/>
                <w:szCs w:val="28"/>
              </w:rPr>
              <w:t>4</w:t>
            </w:r>
          </w:p>
        </w:tc>
        <w:tc>
          <w:tcPr>
            <w:tcW w:w="2608" w:type="dxa"/>
            <w:tcBorders>
              <w:top w:val="single" w:color="auto" w:sz="4" w:space="0"/>
              <w:left w:val="single" w:color="auto" w:sz="4" w:space="0"/>
              <w:bottom w:val="single" w:color="auto" w:sz="4" w:space="0"/>
              <w:right w:val="single" w:color="auto" w:sz="4" w:space="0"/>
            </w:tcBorders>
          </w:tcPr>
          <w:p w14:paraId="726B8F3F">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2363574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5180E2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6E362A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C4B956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AAE6A7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036B12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D378DF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74E4AA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19276F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AEB494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F664D2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2AACBC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D5764E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CC60DA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5070B6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A4D1D5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B6AC7E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A83BF1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B4684A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B5B2C5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3C1F31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2982E4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34EB2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02D42C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68AF4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21A0E5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CA5010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124AF0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75B586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65BAF2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65C34E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A67514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8A6AB5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D084DF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2A41EB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D3B942C">
            <w:pPr>
              <w:spacing w:after="0" w:line="240" w:lineRule="auto"/>
              <w:jc w:val="center"/>
              <w:rPr>
                <w:rFonts w:ascii="Calibri" w:hAnsi="Calibri" w:eastAsia="Calibri" w:cs="SimSun"/>
              </w:rPr>
            </w:pPr>
          </w:p>
        </w:tc>
      </w:tr>
      <w:tr w14:paraId="6C2D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1D6A2FB8">
            <w:pPr>
              <w:spacing w:after="0" w:line="240" w:lineRule="auto"/>
              <w:jc w:val="center"/>
              <w:rPr>
                <w:rFonts w:ascii="Calibri" w:hAnsi="Calibri" w:eastAsia="Calibri" w:cs="SimSun"/>
                <w:sz w:val="16"/>
                <w:szCs w:val="28"/>
              </w:rPr>
            </w:pPr>
            <w:r>
              <w:rPr>
                <w:rFonts w:ascii="Calibri" w:hAnsi="Calibri" w:eastAsia="Calibri" w:cs="SimSun"/>
                <w:sz w:val="16"/>
                <w:szCs w:val="28"/>
              </w:rPr>
              <w:t>5</w:t>
            </w:r>
          </w:p>
        </w:tc>
        <w:tc>
          <w:tcPr>
            <w:tcW w:w="2608" w:type="dxa"/>
            <w:tcBorders>
              <w:top w:val="single" w:color="auto" w:sz="4" w:space="0"/>
              <w:left w:val="single" w:color="auto" w:sz="4" w:space="0"/>
              <w:bottom w:val="single" w:color="auto" w:sz="4" w:space="0"/>
              <w:right w:val="single" w:color="auto" w:sz="4" w:space="0"/>
            </w:tcBorders>
          </w:tcPr>
          <w:p w14:paraId="0DB5623D">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0286811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D12713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78F525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0566C8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E8F701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FCBB01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42E5F4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20B191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ECE547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C8AE2D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72C75B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FACEF1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85DC1C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FE03A3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8258BD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373BF9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897B3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749B14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122834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413F5A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CC3782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1E57FB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C6203A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733B60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5DBDF2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F0D7BA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34D28B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21F715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B4BB1F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1F6C2F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2A1879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9DAB4B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653EF1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D08A6B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FF188E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01D3958">
            <w:pPr>
              <w:spacing w:after="0" w:line="240" w:lineRule="auto"/>
              <w:jc w:val="center"/>
              <w:rPr>
                <w:rFonts w:ascii="Calibri" w:hAnsi="Calibri" w:eastAsia="Calibri" w:cs="SimSun"/>
              </w:rPr>
            </w:pPr>
          </w:p>
        </w:tc>
      </w:tr>
      <w:tr w14:paraId="2C365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2E54C708">
            <w:pPr>
              <w:spacing w:after="0" w:line="240" w:lineRule="auto"/>
              <w:jc w:val="center"/>
              <w:rPr>
                <w:rFonts w:ascii="Calibri" w:hAnsi="Calibri" w:eastAsia="Calibri" w:cs="SimSun"/>
                <w:sz w:val="16"/>
                <w:szCs w:val="28"/>
              </w:rPr>
            </w:pPr>
            <w:r>
              <w:rPr>
                <w:rFonts w:ascii="Calibri" w:hAnsi="Calibri" w:eastAsia="Calibri" w:cs="SimSun"/>
                <w:sz w:val="16"/>
                <w:szCs w:val="28"/>
              </w:rPr>
              <w:t>6</w:t>
            </w:r>
          </w:p>
        </w:tc>
        <w:tc>
          <w:tcPr>
            <w:tcW w:w="2608" w:type="dxa"/>
            <w:tcBorders>
              <w:top w:val="single" w:color="auto" w:sz="4" w:space="0"/>
              <w:left w:val="single" w:color="auto" w:sz="4" w:space="0"/>
              <w:bottom w:val="single" w:color="auto" w:sz="4" w:space="0"/>
              <w:right w:val="single" w:color="auto" w:sz="4" w:space="0"/>
            </w:tcBorders>
          </w:tcPr>
          <w:p w14:paraId="0564580D">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75928B8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2001C6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94E6B3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07407F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E62EA5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3C51AB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B9EDC2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86FF5B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3266F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AA3EFE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E36A41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142E5C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E758C5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E967E6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E7D606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E962A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67B9DA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F5CE85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A4A1A0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7D6A42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064BC9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3A4DFA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725C75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F5E1A9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830057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54DF5C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AD9B2F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CB2D2D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34F75B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63F81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831B24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590DD1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17E243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F3FB3D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9E3D80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4E2CF45">
            <w:pPr>
              <w:spacing w:after="0" w:line="240" w:lineRule="auto"/>
              <w:jc w:val="center"/>
              <w:rPr>
                <w:rFonts w:ascii="Calibri" w:hAnsi="Calibri" w:eastAsia="Calibri" w:cs="SimSun"/>
              </w:rPr>
            </w:pPr>
          </w:p>
        </w:tc>
      </w:tr>
      <w:tr w14:paraId="108A5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3CCBF6A7">
            <w:pPr>
              <w:spacing w:after="0" w:line="240" w:lineRule="auto"/>
              <w:jc w:val="center"/>
              <w:rPr>
                <w:rFonts w:ascii="Calibri" w:hAnsi="Calibri" w:eastAsia="Calibri" w:cs="SimSun"/>
                <w:sz w:val="16"/>
                <w:szCs w:val="28"/>
              </w:rPr>
            </w:pPr>
            <w:r>
              <w:rPr>
                <w:rFonts w:ascii="Calibri" w:hAnsi="Calibri" w:eastAsia="Calibri" w:cs="SimSun"/>
                <w:sz w:val="16"/>
                <w:szCs w:val="28"/>
              </w:rPr>
              <w:t>7</w:t>
            </w:r>
          </w:p>
        </w:tc>
        <w:tc>
          <w:tcPr>
            <w:tcW w:w="2608" w:type="dxa"/>
            <w:tcBorders>
              <w:top w:val="single" w:color="auto" w:sz="4" w:space="0"/>
              <w:left w:val="single" w:color="auto" w:sz="4" w:space="0"/>
              <w:bottom w:val="single" w:color="auto" w:sz="4" w:space="0"/>
              <w:right w:val="single" w:color="auto" w:sz="4" w:space="0"/>
            </w:tcBorders>
          </w:tcPr>
          <w:p w14:paraId="77C2403A">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7226EFE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ACF1E8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6D218B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50C481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336084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AE92E1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E990F9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0F76C9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F0DD62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0DDE60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BCE22D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E1C31F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AB63EE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C98F4A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2EE432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993B1A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213E04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F90315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9C1311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38432F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1A3124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800252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89D0A7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BA7B99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C87DCC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2E837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76EBD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F41542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845D12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975AA7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219AD9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E2628B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8F4D5A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3B5BBC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DF216D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B630382">
            <w:pPr>
              <w:spacing w:after="0" w:line="240" w:lineRule="auto"/>
              <w:jc w:val="center"/>
              <w:rPr>
                <w:rFonts w:ascii="Calibri" w:hAnsi="Calibri" w:eastAsia="Calibri" w:cs="SimSun"/>
              </w:rPr>
            </w:pPr>
          </w:p>
        </w:tc>
      </w:tr>
      <w:tr w14:paraId="68114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27471209">
            <w:pPr>
              <w:spacing w:after="0" w:line="240" w:lineRule="auto"/>
              <w:jc w:val="center"/>
              <w:rPr>
                <w:rFonts w:ascii="Calibri" w:hAnsi="Calibri" w:eastAsia="Calibri" w:cs="SimSun"/>
                <w:sz w:val="16"/>
                <w:szCs w:val="28"/>
              </w:rPr>
            </w:pPr>
            <w:r>
              <w:rPr>
                <w:rFonts w:ascii="Calibri" w:hAnsi="Calibri" w:eastAsia="Calibri" w:cs="SimSun"/>
                <w:sz w:val="16"/>
                <w:szCs w:val="28"/>
              </w:rPr>
              <w:t>8</w:t>
            </w:r>
          </w:p>
        </w:tc>
        <w:tc>
          <w:tcPr>
            <w:tcW w:w="2608" w:type="dxa"/>
            <w:tcBorders>
              <w:top w:val="single" w:color="auto" w:sz="4" w:space="0"/>
              <w:left w:val="single" w:color="auto" w:sz="4" w:space="0"/>
              <w:bottom w:val="single" w:color="auto" w:sz="4" w:space="0"/>
              <w:right w:val="single" w:color="auto" w:sz="4" w:space="0"/>
            </w:tcBorders>
          </w:tcPr>
          <w:p w14:paraId="6C8B99AA">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42930A0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DF40DA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6BC7D1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81872E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CFD496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BF50E7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337D6B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03550C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8678B8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7617AB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1AE685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E4EC7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B4FEFB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4ACF81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B60FF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58FB53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527350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C2A1CB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69D7EA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310165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B3613B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49F6D5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3315D0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7CA632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4BB7F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5DCAFC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E4F6E1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83EF5D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26A2D9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E64F18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19357F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CA2328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578A3A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02A41B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028B8D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548E1F5">
            <w:pPr>
              <w:spacing w:after="0" w:line="240" w:lineRule="auto"/>
              <w:jc w:val="center"/>
              <w:rPr>
                <w:rFonts w:ascii="Calibri" w:hAnsi="Calibri" w:eastAsia="Calibri" w:cs="SimSun"/>
              </w:rPr>
            </w:pPr>
          </w:p>
        </w:tc>
      </w:tr>
      <w:tr w14:paraId="646F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7AFE07F9">
            <w:pPr>
              <w:spacing w:after="0" w:line="240" w:lineRule="auto"/>
              <w:jc w:val="center"/>
              <w:rPr>
                <w:rFonts w:ascii="Calibri" w:hAnsi="Calibri" w:eastAsia="Calibri" w:cs="SimSun"/>
                <w:sz w:val="16"/>
                <w:szCs w:val="28"/>
              </w:rPr>
            </w:pPr>
            <w:r>
              <w:rPr>
                <w:rFonts w:ascii="Calibri" w:hAnsi="Calibri" w:eastAsia="Calibri" w:cs="SimSun"/>
                <w:sz w:val="16"/>
                <w:szCs w:val="28"/>
              </w:rPr>
              <w:t>9</w:t>
            </w:r>
          </w:p>
        </w:tc>
        <w:tc>
          <w:tcPr>
            <w:tcW w:w="2608" w:type="dxa"/>
            <w:tcBorders>
              <w:top w:val="single" w:color="auto" w:sz="4" w:space="0"/>
              <w:left w:val="single" w:color="auto" w:sz="4" w:space="0"/>
              <w:bottom w:val="single" w:color="auto" w:sz="4" w:space="0"/>
              <w:right w:val="single" w:color="auto" w:sz="4" w:space="0"/>
            </w:tcBorders>
          </w:tcPr>
          <w:p w14:paraId="7E84DC7B">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4A0B52C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F74162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383B3C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E94EE0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27C4B5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5646AA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85B8AB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E55B5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BEE99D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B90702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F2C221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25ECC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8FA8A1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E90FD8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B5B2E7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411450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592A65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6042E4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970F99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E2409D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79A843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DCE857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6E350D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9A138C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90CCB2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ADA068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939832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E69FAC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2C7D08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696E80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65189C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11E5FC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54DCEC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503896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3BC1D9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2C7575B">
            <w:pPr>
              <w:spacing w:after="0" w:line="240" w:lineRule="auto"/>
              <w:jc w:val="center"/>
              <w:rPr>
                <w:rFonts w:ascii="Calibri" w:hAnsi="Calibri" w:eastAsia="Calibri" w:cs="SimSun"/>
              </w:rPr>
            </w:pPr>
          </w:p>
        </w:tc>
      </w:tr>
      <w:tr w14:paraId="0219A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1AC88142">
            <w:pPr>
              <w:spacing w:after="0" w:line="240" w:lineRule="auto"/>
              <w:jc w:val="center"/>
              <w:rPr>
                <w:rFonts w:ascii="Calibri" w:hAnsi="Calibri" w:eastAsia="Calibri" w:cs="SimSun"/>
                <w:sz w:val="16"/>
                <w:szCs w:val="28"/>
              </w:rPr>
            </w:pPr>
            <w:r>
              <w:rPr>
                <w:rFonts w:ascii="Calibri" w:hAnsi="Calibri" w:eastAsia="Calibri" w:cs="SimSun"/>
                <w:sz w:val="16"/>
                <w:szCs w:val="28"/>
              </w:rPr>
              <w:t>10</w:t>
            </w:r>
          </w:p>
        </w:tc>
        <w:tc>
          <w:tcPr>
            <w:tcW w:w="2608" w:type="dxa"/>
            <w:tcBorders>
              <w:top w:val="single" w:color="auto" w:sz="4" w:space="0"/>
              <w:left w:val="single" w:color="auto" w:sz="4" w:space="0"/>
              <w:bottom w:val="single" w:color="auto" w:sz="4" w:space="0"/>
              <w:right w:val="single" w:color="auto" w:sz="4" w:space="0"/>
            </w:tcBorders>
          </w:tcPr>
          <w:p w14:paraId="19138B75">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1DD9D01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8119C6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6A9501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87353B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B5E30A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77E16F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44E65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D44756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658272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EE2513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B5198B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45CB57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AA825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F5794A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DEEC25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BA1ED6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E1E516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C26B2D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3A7BFB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571BE1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797766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8A6A17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B8D2DB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21FBD5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6B08A9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DC20C6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863208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DE331E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FFE75D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FFB637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A22B19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003583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B5B89C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1C1445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E67045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11F1FF3">
            <w:pPr>
              <w:spacing w:after="0" w:line="240" w:lineRule="auto"/>
              <w:jc w:val="center"/>
              <w:rPr>
                <w:rFonts w:ascii="Calibri" w:hAnsi="Calibri" w:eastAsia="Calibri" w:cs="SimSun"/>
              </w:rPr>
            </w:pPr>
          </w:p>
        </w:tc>
      </w:tr>
      <w:tr w14:paraId="041A7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2D4F42CC">
            <w:pPr>
              <w:spacing w:after="0" w:line="240" w:lineRule="auto"/>
              <w:jc w:val="center"/>
              <w:rPr>
                <w:rFonts w:ascii="Calibri" w:hAnsi="Calibri" w:eastAsia="Calibri" w:cs="SimSun"/>
                <w:sz w:val="16"/>
                <w:szCs w:val="28"/>
              </w:rPr>
            </w:pPr>
            <w:r>
              <w:rPr>
                <w:rFonts w:ascii="Calibri" w:hAnsi="Calibri" w:eastAsia="Calibri" w:cs="SimSun"/>
                <w:sz w:val="16"/>
                <w:szCs w:val="28"/>
              </w:rPr>
              <w:t>11</w:t>
            </w:r>
          </w:p>
        </w:tc>
        <w:tc>
          <w:tcPr>
            <w:tcW w:w="2608" w:type="dxa"/>
            <w:tcBorders>
              <w:top w:val="single" w:color="auto" w:sz="4" w:space="0"/>
              <w:left w:val="single" w:color="auto" w:sz="4" w:space="0"/>
              <w:bottom w:val="single" w:color="auto" w:sz="4" w:space="0"/>
              <w:right w:val="single" w:color="auto" w:sz="4" w:space="0"/>
            </w:tcBorders>
          </w:tcPr>
          <w:p w14:paraId="54C25F6E">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3FD3EF3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08C7B7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869CC2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DC94C3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E7E546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F785BD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767328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D0A112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641C4A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422750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8EFEA5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6FD641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1F6B74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0E2EE1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CD508D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3C16FE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EEDFF1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6065A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C28B65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0E93A4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E6D484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17B86A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E9252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D4358B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BAFD8A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418170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B391C0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8F4E4F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60119A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341AC1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9734CA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74FED1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047906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47C963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A9B960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DD80A93">
            <w:pPr>
              <w:spacing w:after="0" w:line="240" w:lineRule="auto"/>
              <w:jc w:val="center"/>
              <w:rPr>
                <w:rFonts w:ascii="Calibri" w:hAnsi="Calibri" w:eastAsia="Calibri" w:cs="SimSun"/>
              </w:rPr>
            </w:pPr>
          </w:p>
        </w:tc>
      </w:tr>
      <w:tr w14:paraId="08A1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063E2950">
            <w:pPr>
              <w:spacing w:after="0" w:line="240" w:lineRule="auto"/>
              <w:jc w:val="center"/>
              <w:rPr>
                <w:rFonts w:ascii="Calibri" w:hAnsi="Calibri" w:eastAsia="Calibri" w:cs="SimSun"/>
                <w:sz w:val="16"/>
                <w:szCs w:val="28"/>
              </w:rPr>
            </w:pPr>
            <w:r>
              <w:rPr>
                <w:rFonts w:ascii="Calibri" w:hAnsi="Calibri" w:eastAsia="Calibri" w:cs="SimSun"/>
                <w:sz w:val="16"/>
                <w:szCs w:val="28"/>
              </w:rPr>
              <w:t>12</w:t>
            </w:r>
          </w:p>
        </w:tc>
        <w:tc>
          <w:tcPr>
            <w:tcW w:w="2608" w:type="dxa"/>
            <w:tcBorders>
              <w:top w:val="single" w:color="auto" w:sz="4" w:space="0"/>
              <w:left w:val="single" w:color="auto" w:sz="4" w:space="0"/>
              <w:bottom w:val="single" w:color="auto" w:sz="4" w:space="0"/>
              <w:right w:val="single" w:color="auto" w:sz="4" w:space="0"/>
            </w:tcBorders>
          </w:tcPr>
          <w:p w14:paraId="19C3A341">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015AA92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E178A3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81E4C6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D65EA6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9DDCDC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D2B2D4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C7486D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D65804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9F6268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33054D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032BEF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5D549A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276399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C8B639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7871A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9ABAB9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9E3917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5107A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19F880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0335AA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D28884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701426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65CE96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57387B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C2A22C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78578C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677122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100544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4AE407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ED290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44B795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E7AADE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36DA88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0E7B67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45092A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217082E">
            <w:pPr>
              <w:spacing w:after="0" w:line="240" w:lineRule="auto"/>
              <w:jc w:val="center"/>
              <w:rPr>
                <w:rFonts w:ascii="Calibri" w:hAnsi="Calibri" w:eastAsia="Calibri" w:cs="SimSun"/>
              </w:rPr>
            </w:pPr>
          </w:p>
        </w:tc>
      </w:tr>
      <w:tr w14:paraId="11A6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3ADE73A6">
            <w:pPr>
              <w:spacing w:after="0" w:line="240" w:lineRule="auto"/>
              <w:jc w:val="center"/>
              <w:rPr>
                <w:rFonts w:ascii="Calibri" w:hAnsi="Calibri" w:eastAsia="Calibri" w:cs="SimSun"/>
                <w:sz w:val="16"/>
                <w:szCs w:val="28"/>
              </w:rPr>
            </w:pPr>
            <w:r>
              <w:rPr>
                <w:rFonts w:ascii="Calibri" w:hAnsi="Calibri" w:eastAsia="Calibri" w:cs="SimSun"/>
                <w:sz w:val="16"/>
                <w:szCs w:val="28"/>
              </w:rPr>
              <w:t>13</w:t>
            </w:r>
          </w:p>
        </w:tc>
        <w:tc>
          <w:tcPr>
            <w:tcW w:w="2608" w:type="dxa"/>
            <w:tcBorders>
              <w:top w:val="single" w:color="auto" w:sz="4" w:space="0"/>
              <w:left w:val="single" w:color="auto" w:sz="4" w:space="0"/>
              <w:bottom w:val="single" w:color="auto" w:sz="4" w:space="0"/>
              <w:right w:val="single" w:color="auto" w:sz="4" w:space="0"/>
            </w:tcBorders>
          </w:tcPr>
          <w:p w14:paraId="03077070">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4F7136F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556064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03CE31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E17DE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7A8648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22680A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A22D4D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54D440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038AD3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95A18E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07A54C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012F74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2A49C2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0087E8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0EC002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8CEA79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B003A5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2CC4BA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27EB99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2A33FC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BD2B8A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E026C6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E04A84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3B9240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0A8183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BB55FC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8291E4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C7C603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A83FB9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456BE9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ED9B93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1A4169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F03E9B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428D35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D3F894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9815500">
            <w:pPr>
              <w:spacing w:after="0" w:line="240" w:lineRule="auto"/>
              <w:jc w:val="center"/>
              <w:rPr>
                <w:rFonts w:ascii="Calibri" w:hAnsi="Calibri" w:eastAsia="Calibri" w:cs="SimSun"/>
              </w:rPr>
            </w:pPr>
          </w:p>
        </w:tc>
      </w:tr>
      <w:tr w14:paraId="0815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3FD42FE5">
            <w:pPr>
              <w:spacing w:after="0" w:line="240" w:lineRule="auto"/>
              <w:jc w:val="center"/>
              <w:rPr>
                <w:rFonts w:ascii="Calibri" w:hAnsi="Calibri" w:eastAsia="Calibri" w:cs="SimSun"/>
                <w:sz w:val="16"/>
                <w:szCs w:val="28"/>
              </w:rPr>
            </w:pPr>
            <w:r>
              <w:rPr>
                <w:rFonts w:ascii="Calibri" w:hAnsi="Calibri" w:eastAsia="Calibri" w:cs="SimSun"/>
                <w:sz w:val="16"/>
                <w:szCs w:val="28"/>
              </w:rPr>
              <w:t>14</w:t>
            </w:r>
          </w:p>
        </w:tc>
        <w:tc>
          <w:tcPr>
            <w:tcW w:w="2608" w:type="dxa"/>
            <w:tcBorders>
              <w:top w:val="single" w:color="auto" w:sz="4" w:space="0"/>
              <w:left w:val="single" w:color="auto" w:sz="4" w:space="0"/>
              <w:bottom w:val="single" w:color="auto" w:sz="4" w:space="0"/>
              <w:right w:val="single" w:color="auto" w:sz="4" w:space="0"/>
            </w:tcBorders>
          </w:tcPr>
          <w:p w14:paraId="4A3E48BF">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5279981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DCC4F8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2137EC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0F2790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118A20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90CED1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FF15F9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9ED90A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9D249B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3634B3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3499DB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A33CD9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0640E5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9865D8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2BE893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2A2CAE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A4F34D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BAC1BE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4B6BB6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13FC2B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61CF88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078743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81056C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5DCD0A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33C71E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0EA745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D7E547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27B6D2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416D27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944D7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66D615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D3D2C6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EDCB89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4A3596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9A942F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D7BF93E">
            <w:pPr>
              <w:spacing w:after="0" w:line="240" w:lineRule="auto"/>
              <w:jc w:val="center"/>
              <w:rPr>
                <w:rFonts w:ascii="Calibri" w:hAnsi="Calibri" w:eastAsia="Calibri" w:cs="SimSun"/>
              </w:rPr>
            </w:pPr>
          </w:p>
        </w:tc>
      </w:tr>
      <w:tr w14:paraId="6DA4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3FB7B5D0">
            <w:pPr>
              <w:spacing w:after="0" w:line="240" w:lineRule="auto"/>
              <w:jc w:val="center"/>
              <w:rPr>
                <w:rFonts w:ascii="Calibri" w:hAnsi="Calibri" w:eastAsia="Calibri" w:cs="SimSun"/>
                <w:sz w:val="16"/>
                <w:szCs w:val="28"/>
              </w:rPr>
            </w:pPr>
            <w:r>
              <w:rPr>
                <w:rFonts w:ascii="Calibri" w:hAnsi="Calibri" w:eastAsia="Calibri" w:cs="SimSun"/>
                <w:sz w:val="16"/>
                <w:szCs w:val="28"/>
              </w:rPr>
              <w:t>15</w:t>
            </w:r>
          </w:p>
        </w:tc>
        <w:tc>
          <w:tcPr>
            <w:tcW w:w="2608" w:type="dxa"/>
            <w:tcBorders>
              <w:top w:val="single" w:color="auto" w:sz="4" w:space="0"/>
              <w:left w:val="single" w:color="auto" w:sz="4" w:space="0"/>
              <w:bottom w:val="single" w:color="auto" w:sz="4" w:space="0"/>
              <w:right w:val="single" w:color="auto" w:sz="4" w:space="0"/>
            </w:tcBorders>
          </w:tcPr>
          <w:p w14:paraId="05C6B15A">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328E736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DEF237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A308AA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343531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8D7D5C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B31ECA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550413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2E3D66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9A59A1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116432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E1BCA7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B33557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B631B2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414E44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0858A0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E0CDE0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EAF525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6F6C79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453F2F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39C413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C7F059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006628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FFF75E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65A8E4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1153E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2CD509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998774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923FBB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47D568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76E57B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F27979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CEF57B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504FBD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B3E6AA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48F6D8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D6A9A0F">
            <w:pPr>
              <w:spacing w:after="0" w:line="240" w:lineRule="auto"/>
              <w:jc w:val="center"/>
              <w:rPr>
                <w:rFonts w:ascii="Calibri" w:hAnsi="Calibri" w:eastAsia="Calibri" w:cs="SimSun"/>
              </w:rPr>
            </w:pPr>
          </w:p>
        </w:tc>
      </w:tr>
      <w:tr w14:paraId="63ED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6BC3B4B0">
            <w:pPr>
              <w:spacing w:after="0" w:line="240" w:lineRule="auto"/>
              <w:jc w:val="center"/>
              <w:rPr>
                <w:rFonts w:ascii="Calibri" w:hAnsi="Calibri" w:eastAsia="Calibri" w:cs="SimSun"/>
                <w:sz w:val="16"/>
                <w:szCs w:val="28"/>
              </w:rPr>
            </w:pPr>
            <w:r>
              <w:rPr>
                <w:rFonts w:ascii="Calibri" w:hAnsi="Calibri" w:eastAsia="Calibri" w:cs="SimSun"/>
                <w:sz w:val="16"/>
                <w:szCs w:val="28"/>
              </w:rPr>
              <w:t>16</w:t>
            </w:r>
          </w:p>
        </w:tc>
        <w:tc>
          <w:tcPr>
            <w:tcW w:w="2608" w:type="dxa"/>
            <w:tcBorders>
              <w:top w:val="single" w:color="auto" w:sz="4" w:space="0"/>
              <w:left w:val="single" w:color="auto" w:sz="4" w:space="0"/>
              <w:bottom w:val="single" w:color="auto" w:sz="4" w:space="0"/>
              <w:right w:val="single" w:color="auto" w:sz="4" w:space="0"/>
            </w:tcBorders>
          </w:tcPr>
          <w:p w14:paraId="4DF7B035">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322FCD3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EE0FA1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7E7444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E32743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0A12C7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233737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E1C32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2093D2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77B437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ED916E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9512B4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9F5DBD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800445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D4A0B9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CAB838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AE1028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52B730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EE98A9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075DC8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499160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FF0051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5FFC2F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FE7F49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0A03EA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E90135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842AA7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091E04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7570B1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150796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74DF8F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554534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F0B8BD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900375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857804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FE04FA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5C6DD2">
            <w:pPr>
              <w:spacing w:after="0" w:line="240" w:lineRule="auto"/>
              <w:jc w:val="center"/>
              <w:rPr>
                <w:rFonts w:ascii="Calibri" w:hAnsi="Calibri" w:eastAsia="Calibri" w:cs="SimSun"/>
              </w:rPr>
            </w:pPr>
          </w:p>
        </w:tc>
      </w:tr>
      <w:tr w14:paraId="5BB9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360F48F1">
            <w:pPr>
              <w:spacing w:after="0" w:line="240" w:lineRule="auto"/>
              <w:jc w:val="center"/>
              <w:rPr>
                <w:rFonts w:ascii="Calibri" w:hAnsi="Calibri" w:eastAsia="Calibri" w:cs="SimSun"/>
                <w:sz w:val="16"/>
                <w:szCs w:val="28"/>
              </w:rPr>
            </w:pPr>
            <w:r>
              <w:rPr>
                <w:rFonts w:ascii="Calibri" w:hAnsi="Calibri" w:eastAsia="Calibri" w:cs="SimSun"/>
                <w:sz w:val="16"/>
                <w:szCs w:val="28"/>
              </w:rPr>
              <w:t>17</w:t>
            </w:r>
          </w:p>
        </w:tc>
        <w:tc>
          <w:tcPr>
            <w:tcW w:w="2608" w:type="dxa"/>
            <w:tcBorders>
              <w:top w:val="single" w:color="auto" w:sz="4" w:space="0"/>
              <w:left w:val="single" w:color="auto" w:sz="4" w:space="0"/>
              <w:bottom w:val="single" w:color="auto" w:sz="4" w:space="0"/>
              <w:right w:val="single" w:color="auto" w:sz="4" w:space="0"/>
            </w:tcBorders>
          </w:tcPr>
          <w:p w14:paraId="036E1727">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317ADF3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1D2866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47B824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140A0B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763B4E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71EC80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2EC4F1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EA2248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D612C3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3E9D82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D1717F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9FFC5A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44EB73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D6A1A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703544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5C45FB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998ACF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131915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5A1CD9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B58CD8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8D2A74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469830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ED46AC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6120A5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D23C3F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0208C3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BB0763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BB32FE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442C0A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FE5EF5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31B64D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CF8B1E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BCE837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C95AF0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567F6E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078F76F">
            <w:pPr>
              <w:spacing w:after="0" w:line="240" w:lineRule="auto"/>
              <w:jc w:val="center"/>
              <w:rPr>
                <w:rFonts w:ascii="Calibri" w:hAnsi="Calibri" w:eastAsia="Calibri" w:cs="SimSun"/>
              </w:rPr>
            </w:pPr>
          </w:p>
        </w:tc>
      </w:tr>
      <w:tr w14:paraId="3DF7A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65D4B97F">
            <w:pPr>
              <w:spacing w:after="0" w:line="240" w:lineRule="auto"/>
              <w:jc w:val="center"/>
              <w:rPr>
                <w:rFonts w:ascii="Calibri" w:hAnsi="Calibri" w:eastAsia="Calibri" w:cs="SimSun"/>
                <w:sz w:val="16"/>
                <w:szCs w:val="28"/>
              </w:rPr>
            </w:pPr>
            <w:r>
              <w:rPr>
                <w:rFonts w:ascii="Calibri" w:hAnsi="Calibri" w:eastAsia="Calibri" w:cs="SimSun"/>
                <w:sz w:val="16"/>
                <w:szCs w:val="28"/>
              </w:rPr>
              <w:t>18</w:t>
            </w:r>
          </w:p>
        </w:tc>
        <w:tc>
          <w:tcPr>
            <w:tcW w:w="2608" w:type="dxa"/>
            <w:tcBorders>
              <w:top w:val="single" w:color="auto" w:sz="4" w:space="0"/>
              <w:left w:val="single" w:color="auto" w:sz="4" w:space="0"/>
              <w:bottom w:val="single" w:color="auto" w:sz="4" w:space="0"/>
              <w:right w:val="single" w:color="auto" w:sz="4" w:space="0"/>
            </w:tcBorders>
          </w:tcPr>
          <w:p w14:paraId="2CDD2849">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3B5F489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171B5E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25C5D5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C74FD0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F1C31D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7B0CA6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4521F0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D7CECD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C96CEC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0872D2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CDC76A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0C1C38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478105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D17362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E85C65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D16023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05EF9C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6A20BC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1ABD1F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7A32C4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9E66C1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7CCC51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5B1889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6D24AD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C8E24A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420C88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8B99CC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3C1B32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901AB1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00E653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34E5F4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0A9EE4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226D83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74165D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2ED856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D22DFFB">
            <w:pPr>
              <w:spacing w:after="0" w:line="240" w:lineRule="auto"/>
              <w:jc w:val="center"/>
              <w:rPr>
                <w:rFonts w:ascii="Calibri" w:hAnsi="Calibri" w:eastAsia="Calibri" w:cs="SimSun"/>
              </w:rPr>
            </w:pPr>
          </w:p>
        </w:tc>
      </w:tr>
      <w:tr w14:paraId="609B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61211881">
            <w:pPr>
              <w:spacing w:after="0" w:line="240" w:lineRule="auto"/>
              <w:jc w:val="center"/>
              <w:rPr>
                <w:rFonts w:ascii="Calibri" w:hAnsi="Calibri" w:eastAsia="Calibri" w:cs="SimSun"/>
                <w:sz w:val="16"/>
                <w:szCs w:val="28"/>
              </w:rPr>
            </w:pPr>
            <w:r>
              <w:rPr>
                <w:rFonts w:ascii="Calibri" w:hAnsi="Calibri" w:eastAsia="Calibri" w:cs="SimSun"/>
                <w:sz w:val="16"/>
                <w:szCs w:val="28"/>
              </w:rPr>
              <w:t>19</w:t>
            </w:r>
          </w:p>
        </w:tc>
        <w:tc>
          <w:tcPr>
            <w:tcW w:w="2608" w:type="dxa"/>
            <w:tcBorders>
              <w:top w:val="single" w:color="auto" w:sz="4" w:space="0"/>
              <w:left w:val="single" w:color="auto" w:sz="4" w:space="0"/>
              <w:bottom w:val="single" w:color="auto" w:sz="4" w:space="0"/>
              <w:right w:val="single" w:color="auto" w:sz="4" w:space="0"/>
            </w:tcBorders>
          </w:tcPr>
          <w:p w14:paraId="4DB5F6D0">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58CA5D4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66882B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26AB8B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3CF3F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468EA8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7FA310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437E0A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EB1BA2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33F94C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93B86F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BB6529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C8ADA4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5E56A0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D2269C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C402D0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50CB23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1EFE0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703C53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6B14F5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B3E2C5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B39424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EB185A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B62016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9DDD32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DFAFC5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0AFD98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53982F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A61EC8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9BD17F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64C6B4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CBBED1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082653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572BAB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D70D08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BFB865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B5CC26A">
            <w:pPr>
              <w:spacing w:after="0" w:line="240" w:lineRule="auto"/>
              <w:jc w:val="center"/>
              <w:rPr>
                <w:rFonts w:ascii="Calibri" w:hAnsi="Calibri" w:eastAsia="Calibri" w:cs="SimSun"/>
              </w:rPr>
            </w:pPr>
          </w:p>
        </w:tc>
      </w:tr>
      <w:tr w14:paraId="7798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42C2098E">
            <w:pPr>
              <w:spacing w:after="0" w:line="240" w:lineRule="auto"/>
              <w:jc w:val="center"/>
              <w:rPr>
                <w:rFonts w:ascii="Calibri" w:hAnsi="Calibri" w:eastAsia="Calibri" w:cs="SimSun"/>
                <w:sz w:val="16"/>
                <w:szCs w:val="28"/>
              </w:rPr>
            </w:pPr>
            <w:r>
              <w:rPr>
                <w:rFonts w:ascii="Calibri" w:hAnsi="Calibri" w:eastAsia="Calibri" w:cs="SimSun"/>
                <w:sz w:val="16"/>
                <w:szCs w:val="28"/>
              </w:rPr>
              <w:t>20</w:t>
            </w:r>
          </w:p>
        </w:tc>
        <w:tc>
          <w:tcPr>
            <w:tcW w:w="2608" w:type="dxa"/>
            <w:tcBorders>
              <w:top w:val="single" w:color="auto" w:sz="4" w:space="0"/>
              <w:left w:val="single" w:color="auto" w:sz="4" w:space="0"/>
              <w:bottom w:val="single" w:color="auto" w:sz="4" w:space="0"/>
              <w:right w:val="single" w:color="auto" w:sz="4" w:space="0"/>
            </w:tcBorders>
          </w:tcPr>
          <w:p w14:paraId="28F56275">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68CEDC1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2DF854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407C8F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9B6322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DADF9D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657D0B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1EE6A6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27593B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3AFBAB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79A573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710E95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ED595D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2E11E2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14EDD5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98D3EC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AAE144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4E077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382631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C20158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5E8159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9151C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8FBB00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A9D3A9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CDC725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01C41A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70EDA9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FE58F0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4ADE20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DC50D9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BA66A8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51009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08FF14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D27FD8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235B12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0DA1D3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A9F2D47">
            <w:pPr>
              <w:spacing w:after="0" w:line="240" w:lineRule="auto"/>
              <w:jc w:val="center"/>
              <w:rPr>
                <w:rFonts w:ascii="Calibri" w:hAnsi="Calibri" w:eastAsia="Calibri" w:cs="SimSun"/>
              </w:rPr>
            </w:pPr>
          </w:p>
        </w:tc>
      </w:tr>
      <w:tr w14:paraId="43E97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4171085B">
            <w:pPr>
              <w:spacing w:after="0" w:line="240" w:lineRule="auto"/>
              <w:jc w:val="center"/>
              <w:rPr>
                <w:rFonts w:ascii="Calibri" w:hAnsi="Calibri" w:eastAsia="Calibri" w:cs="SimSun"/>
                <w:sz w:val="16"/>
                <w:szCs w:val="28"/>
              </w:rPr>
            </w:pPr>
            <w:r>
              <w:rPr>
                <w:rFonts w:ascii="Calibri" w:hAnsi="Calibri" w:eastAsia="Calibri" w:cs="SimSun"/>
                <w:sz w:val="16"/>
                <w:szCs w:val="28"/>
              </w:rPr>
              <w:t>21</w:t>
            </w:r>
          </w:p>
        </w:tc>
        <w:tc>
          <w:tcPr>
            <w:tcW w:w="2608" w:type="dxa"/>
            <w:tcBorders>
              <w:top w:val="single" w:color="auto" w:sz="4" w:space="0"/>
              <w:left w:val="single" w:color="auto" w:sz="4" w:space="0"/>
              <w:bottom w:val="single" w:color="auto" w:sz="4" w:space="0"/>
              <w:right w:val="single" w:color="auto" w:sz="4" w:space="0"/>
            </w:tcBorders>
          </w:tcPr>
          <w:p w14:paraId="285A571D">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2CCCB50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449779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17D3EC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CDE6C9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BF82F2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B35A64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439246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F371E4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091318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D25063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06B67F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80055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15A6ED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55C095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6DE845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1884A4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4979BD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741F9C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917C7D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059814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4C07CC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77F697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DFD89D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29CE86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88B6F6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83ED6E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DC6799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23449E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B0358B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A702B3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C37C88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14EF8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536245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91D526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4EF451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A3A26A6">
            <w:pPr>
              <w:spacing w:after="0" w:line="240" w:lineRule="auto"/>
              <w:jc w:val="center"/>
              <w:rPr>
                <w:rFonts w:ascii="Calibri" w:hAnsi="Calibri" w:eastAsia="Calibri" w:cs="SimSun"/>
              </w:rPr>
            </w:pPr>
          </w:p>
        </w:tc>
      </w:tr>
      <w:tr w14:paraId="5DD1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6E896299">
            <w:pPr>
              <w:spacing w:after="0" w:line="240" w:lineRule="auto"/>
              <w:jc w:val="center"/>
              <w:rPr>
                <w:rFonts w:ascii="Calibri" w:hAnsi="Calibri" w:eastAsia="Calibri" w:cs="SimSun"/>
                <w:sz w:val="16"/>
                <w:szCs w:val="28"/>
              </w:rPr>
            </w:pPr>
            <w:r>
              <w:rPr>
                <w:rFonts w:ascii="Calibri" w:hAnsi="Calibri" w:eastAsia="Calibri" w:cs="SimSun"/>
                <w:sz w:val="16"/>
                <w:szCs w:val="28"/>
              </w:rPr>
              <w:t>22</w:t>
            </w:r>
          </w:p>
        </w:tc>
        <w:tc>
          <w:tcPr>
            <w:tcW w:w="2608" w:type="dxa"/>
            <w:tcBorders>
              <w:top w:val="single" w:color="auto" w:sz="4" w:space="0"/>
              <w:left w:val="single" w:color="auto" w:sz="4" w:space="0"/>
              <w:bottom w:val="single" w:color="auto" w:sz="4" w:space="0"/>
              <w:right w:val="single" w:color="auto" w:sz="4" w:space="0"/>
            </w:tcBorders>
          </w:tcPr>
          <w:p w14:paraId="279873DB">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1EA15E2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FA667A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DE2FE7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84990D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946985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44F34B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DA56A8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DF3A88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795692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9F0181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ADA290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E644A6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8883ED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DDFB8F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AC8978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C6AEDA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D2C6CE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C5A7AB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6236D9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82F236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36DE41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9D3E64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135F3C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DD700A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C40BFD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B0C655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599548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64DDF7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483D43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070397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C593FA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6EBD71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0A6622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A0FFD6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279621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5B3CD24">
            <w:pPr>
              <w:spacing w:after="0" w:line="240" w:lineRule="auto"/>
              <w:jc w:val="center"/>
              <w:rPr>
                <w:rFonts w:ascii="Calibri" w:hAnsi="Calibri" w:eastAsia="Calibri" w:cs="SimSun"/>
              </w:rPr>
            </w:pPr>
          </w:p>
        </w:tc>
      </w:tr>
      <w:tr w14:paraId="65ECC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4E64BF3F">
            <w:pPr>
              <w:spacing w:after="0" w:line="240" w:lineRule="auto"/>
              <w:jc w:val="center"/>
              <w:rPr>
                <w:rFonts w:ascii="Calibri" w:hAnsi="Calibri" w:eastAsia="Calibri" w:cs="SimSun"/>
                <w:sz w:val="16"/>
                <w:szCs w:val="28"/>
              </w:rPr>
            </w:pPr>
            <w:r>
              <w:rPr>
                <w:rFonts w:ascii="Calibri" w:hAnsi="Calibri" w:eastAsia="Calibri" w:cs="SimSun"/>
                <w:sz w:val="16"/>
                <w:szCs w:val="28"/>
              </w:rPr>
              <w:t>23</w:t>
            </w:r>
          </w:p>
        </w:tc>
        <w:tc>
          <w:tcPr>
            <w:tcW w:w="2608" w:type="dxa"/>
            <w:tcBorders>
              <w:top w:val="single" w:color="auto" w:sz="4" w:space="0"/>
              <w:left w:val="single" w:color="auto" w:sz="4" w:space="0"/>
              <w:bottom w:val="single" w:color="auto" w:sz="4" w:space="0"/>
              <w:right w:val="single" w:color="auto" w:sz="4" w:space="0"/>
            </w:tcBorders>
          </w:tcPr>
          <w:p w14:paraId="0A09BE4A">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32D5CDA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F3FAFC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9462D0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43AE61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29A248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E78019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CE2FB8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AD8C19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8886DC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4E7C7D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AEAD35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DBA354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B99BC4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3D8DC7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18D9D3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0D5095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7D5327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8FCE40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8C5C01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567AF8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5C611E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AA9C3C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DC882A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04A41C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BCB213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C67A0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B44FF6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10681C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1ADC99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31ABFC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43D0C8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516FEA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E33BD1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1E9B0D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D32C6D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0039EB8">
            <w:pPr>
              <w:spacing w:after="0" w:line="240" w:lineRule="auto"/>
              <w:jc w:val="center"/>
              <w:rPr>
                <w:rFonts w:ascii="Calibri" w:hAnsi="Calibri" w:eastAsia="Calibri" w:cs="SimSun"/>
              </w:rPr>
            </w:pPr>
          </w:p>
        </w:tc>
      </w:tr>
      <w:tr w14:paraId="73D67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4789AA32">
            <w:pPr>
              <w:spacing w:after="0" w:line="240" w:lineRule="auto"/>
              <w:jc w:val="center"/>
              <w:rPr>
                <w:rFonts w:ascii="Calibri" w:hAnsi="Calibri" w:eastAsia="Calibri" w:cs="SimSun"/>
                <w:sz w:val="16"/>
                <w:szCs w:val="28"/>
              </w:rPr>
            </w:pPr>
            <w:r>
              <w:rPr>
                <w:rFonts w:ascii="Calibri" w:hAnsi="Calibri" w:eastAsia="Calibri" w:cs="SimSun"/>
                <w:sz w:val="16"/>
                <w:szCs w:val="28"/>
              </w:rPr>
              <w:t>24</w:t>
            </w:r>
          </w:p>
        </w:tc>
        <w:tc>
          <w:tcPr>
            <w:tcW w:w="2608" w:type="dxa"/>
            <w:tcBorders>
              <w:top w:val="single" w:color="auto" w:sz="4" w:space="0"/>
              <w:left w:val="single" w:color="auto" w:sz="4" w:space="0"/>
              <w:bottom w:val="single" w:color="auto" w:sz="4" w:space="0"/>
              <w:right w:val="single" w:color="auto" w:sz="4" w:space="0"/>
            </w:tcBorders>
          </w:tcPr>
          <w:p w14:paraId="075328FE">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1C58502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3086EC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58F2E2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0EB325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9F6203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23EF98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4F7B38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DAFACD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787A48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9BFADC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9798F5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77DE33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382753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ED6CC3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164432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E70F06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DC48DD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8816D4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84B362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868864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CF50A8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FA256C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1E7F9C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66B0F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DA0EEB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1F2EFA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FE06ED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00A4A5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5D3943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0EB132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54A5FC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148963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8B724F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5126DC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F0B294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A3BD13A">
            <w:pPr>
              <w:spacing w:after="0" w:line="240" w:lineRule="auto"/>
              <w:jc w:val="center"/>
              <w:rPr>
                <w:rFonts w:ascii="Calibri" w:hAnsi="Calibri" w:eastAsia="Calibri" w:cs="SimSun"/>
              </w:rPr>
            </w:pPr>
          </w:p>
        </w:tc>
      </w:tr>
      <w:tr w14:paraId="274B6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051F1EB1">
            <w:pPr>
              <w:spacing w:after="0" w:line="240" w:lineRule="auto"/>
              <w:jc w:val="center"/>
              <w:rPr>
                <w:rFonts w:ascii="Calibri" w:hAnsi="Calibri" w:eastAsia="Calibri" w:cs="SimSun"/>
                <w:sz w:val="16"/>
                <w:szCs w:val="28"/>
              </w:rPr>
            </w:pPr>
            <w:r>
              <w:rPr>
                <w:rFonts w:ascii="Calibri" w:hAnsi="Calibri" w:eastAsia="Calibri" w:cs="SimSun"/>
                <w:sz w:val="16"/>
                <w:szCs w:val="28"/>
              </w:rPr>
              <w:t>25</w:t>
            </w:r>
          </w:p>
        </w:tc>
        <w:tc>
          <w:tcPr>
            <w:tcW w:w="2608" w:type="dxa"/>
            <w:tcBorders>
              <w:top w:val="single" w:color="auto" w:sz="4" w:space="0"/>
              <w:left w:val="single" w:color="auto" w:sz="4" w:space="0"/>
              <w:bottom w:val="single" w:color="auto" w:sz="4" w:space="0"/>
              <w:right w:val="single" w:color="auto" w:sz="4" w:space="0"/>
            </w:tcBorders>
          </w:tcPr>
          <w:p w14:paraId="15E92420">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2C1B9F7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C168C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8DD7E4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4411C9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0F1ACC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27F5BA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AEB5F4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2B2B8D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D6A546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33562D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21CAC9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115ED5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13E8C8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7A0F44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4C8F3B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C3B2AE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4E9647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8C0EC5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C36E89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186E5A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F24A22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B6DFA1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51F9C6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8C095E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F43A17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0958D2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454B2A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056DEA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FA87DA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DE9CA2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CFD53D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D86744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28072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CA7864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1D788E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4AC7683">
            <w:pPr>
              <w:spacing w:after="0" w:line="240" w:lineRule="auto"/>
              <w:jc w:val="center"/>
              <w:rPr>
                <w:rFonts w:ascii="Calibri" w:hAnsi="Calibri" w:eastAsia="Calibri" w:cs="SimSun"/>
              </w:rPr>
            </w:pPr>
          </w:p>
        </w:tc>
      </w:tr>
      <w:tr w14:paraId="17C2F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121FC937">
            <w:pPr>
              <w:spacing w:after="0" w:line="240" w:lineRule="auto"/>
              <w:jc w:val="center"/>
              <w:rPr>
                <w:rFonts w:ascii="Calibri" w:hAnsi="Calibri" w:eastAsia="Calibri" w:cs="SimSun"/>
                <w:sz w:val="16"/>
                <w:szCs w:val="28"/>
              </w:rPr>
            </w:pPr>
            <w:r>
              <w:rPr>
                <w:rFonts w:ascii="Calibri" w:hAnsi="Calibri" w:eastAsia="Calibri" w:cs="SimSun"/>
                <w:sz w:val="16"/>
                <w:szCs w:val="28"/>
              </w:rPr>
              <w:t>26</w:t>
            </w:r>
          </w:p>
        </w:tc>
        <w:tc>
          <w:tcPr>
            <w:tcW w:w="2608" w:type="dxa"/>
            <w:tcBorders>
              <w:top w:val="single" w:color="auto" w:sz="4" w:space="0"/>
              <w:left w:val="single" w:color="auto" w:sz="4" w:space="0"/>
              <w:bottom w:val="single" w:color="auto" w:sz="4" w:space="0"/>
              <w:right w:val="single" w:color="auto" w:sz="4" w:space="0"/>
            </w:tcBorders>
          </w:tcPr>
          <w:p w14:paraId="6876FAA6">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377AB0E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8E2999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82BFF3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EBB3E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F60AE1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03325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4AE53C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ED0A08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4AC485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05F385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002726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8EB7D6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D35F9A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AB69E4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E40A1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964534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8DB775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67F7AA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390944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C94880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93395D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B091BE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7800D8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69334F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86350B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51CD27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DC3632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C0421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9B41B2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D83C81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39F26E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A3D64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75FB5A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DC8EEC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07C649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F2ACB38">
            <w:pPr>
              <w:spacing w:after="0" w:line="240" w:lineRule="auto"/>
              <w:jc w:val="center"/>
              <w:rPr>
                <w:rFonts w:ascii="Calibri" w:hAnsi="Calibri" w:eastAsia="Calibri" w:cs="SimSun"/>
              </w:rPr>
            </w:pPr>
          </w:p>
        </w:tc>
      </w:tr>
      <w:tr w14:paraId="08E6F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2D1ED544">
            <w:pPr>
              <w:spacing w:after="0" w:line="240" w:lineRule="auto"/>
              <w:jc w:val="center"/>
              <w:rPr>
                <w:rFonts w:ascii="Calibri" w:hAnsi="Calibri" w:eastAsia="Calibri" w:cs="SimSun"/>
                <w:sz w:val="16"/>
                <w:szCs w:val="28"/>
              </w:rPr>
            </w:pPr>
            <w:r>
              <w:rPr>
                <w:rFonts w:ascii="Calibri" w:hAnsi="Calibri" w:eastAsia="Calibri" w:cs="SimSun"/>
                <w:sz w:val="16"/>
                <w:szCs w:val="28"/>
              </w:rPr>
              <w:t>27</w:t>
            </w:r>
          </w:p>
        </w:tc>
        <w:tc>
          <w:tcPr>
            <w:tcW w:w="2608" w:type="dxa"/>
            <w:tcBorders>
              <w:top w:val="single" w:color="auto" w:sz="4" w:space="0"/>
              <w:left w:val="single" w:color="auto" w:sz="4" w:space="0"/>
              <w:bottom w:val="single" w:color="auto" w:sz="4" w:space="0"/>
              <w:right w:val="single" w:color="auto" w:sz="4" w:space="0"/>
            </w:tcBorders>
          </w:tcPr>
          <w:p w14:paraId="12E866E6">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78C04D2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45DF6C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3D180D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747BF2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67DCE6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3633F7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185DAF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72D4A4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F879A3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03481E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967EFC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65967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B4ABE9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D7E221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ED81A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49496B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3671EF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61C72F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C73BAF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ED836A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7B4680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F06939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A595F5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1ABC27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54FD64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2DC181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09604E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646C8C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490DF8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4DCB74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26F17B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AECF4C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F76A24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53D262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5ECCF1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8D1EFBC">
            <w:pPr>
              <w:spacing w:after="0" w:line="240" w:lineRule="auto"/>
              <w:jc w:val="center"/>
              <w:rPr>
                <w:rFonts w:ascii="Calibri" w:hAnsi="Calibri" w:eastAsia="Calibri" w:cs="SimSun"/>
              </w:rPr>
            </w:pPr>
          </w:p>
        </w:tc>
      </w:tr>
      <w:tr w14:paraId="4270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1EA89CE9">
            <w:pPr>
              <w:spacing w:after="0" w:line="240" w:lineRule="auto"/>
              <w:jc w:val="center"/>
              <w:rPr>
                <w:rFonts w:ascii="Calibri" w:hAnsi="Calibri" w:eastAsia="Calibri" w:cs="SimSun"/>
                <w:sz w:val="16"/>
                <w:szCs w:val="28"/>
              </w:rPr>
            </w:pPr>
            <w:r>
              <w:rPr>
                <w:rFonts w:ascii="Calibri" w:hAnsi="Calibri" w:eastAsia="Calibri" w:cs="SimSun"/>
                <w:sz w:val="16"/>
                <w:szCs w:val="28"/>
              </w:rPr>
              <w:t>28</w:t>
            </w:r>
          </w:p>
        </w:tc>
        <w:tc>
          <w:tcPr>
            <w:tcW w:w="2608" w:type="dxa"/>
            <w:tcBorders>
              <w:top w:val="single" w:color="auto" w:sz="4" w:space="0"/>
              <w:left w:val="single" w:color="auto" w:sz="4" w:space="0"/>
              <w:bottom w:val="single" w:color="auto" w:sz="4" w:space="0"/>
              <w:right w:val="single" w:color="auto" w:sz="4" w:space="0"/>
            </w:tcBorders>
          </w:tcPr>
          <w:p w14:paraId="45985822">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0079E0C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EAFFBC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05A7C2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A58A87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644036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441B6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1DD129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91F1D9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9BE476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3C5FA7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D27262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1EEE44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4B96B3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852DF8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E55B02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854BDC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600AEA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338AA6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FED658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15C52B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DDE278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EA0035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BAE215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242BC2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5384BE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BC4B7C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4CC405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ACD0FA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7DEC03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781583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823475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C75E33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19AE82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EC845E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42DA74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677F14B">
            <w:pPr>
              <w:spacing w:after="0" w:line="240" w:lineRule="auto"/>
              <w:jc w:val="center"/>
              <w:rPr>
                <w:rFonts w:ascii="Calibri" w:hAnsi="Calibri" w:eastAsia="Calibri" w:cs="SimSun"/>
              </w:rPr>
            </w:pPr>
          </w:p>
        </w:tc>
      </w:tr>
      <w:tr w14:paraId="5B12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71D8C543">
            <w:pPr>
              <w:spacing w:after="0" w:line="240" w:lineRule="auto"/>
              <w:jc w:val="center"/>
              <w:rPr>
                <w:rFonts w:ascii="Calibri" w:hAnsi="Calibri" w:eastAsia="Calibri" w:cs="SimSun"/>
                <w:sz w:val="16"/>
                <w:szCs w:val="28"/>
              </w:rPr>
            </w:pPr>
            <w:r>
              <w:rPr>
                <w:rFonts w:ascii="Calibri" w:hAnsi="Calibri" w:eastAsia="Calibri" w:cs="SimSun"/>
                <w:sz w:val="16"/>
                <w:szCs w:val="28"/>
              </w:rPr>
              <w:t>29</w:t>
            </w:r>
          </w:p>
        </w:tc>
        <w:tc>
          <w:tcPr>
            <w:tcW w:w="2608" w:type="dxa"/>
            <w:tcBorders>
              <w:top w:val="single" w:color="auto" w:sz="4" w:space="0"/>
              <w:left w:val="single" w:color="auto" w:sz="4" w:space="0"/>
              <w:bottom w:val="single" w:color="auto" w:sz="4" w:space="0"/>
              <w:right w:val="single" w:color="auto" w:sz="4" w:space="0"/>
            </w:tcBorders>
          </w:tcPr>
          <w:p w14:paraId="241495C6">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44C29F4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965322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42917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6D4113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0A6778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D434CA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9DFA23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35FF1C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2CB1D3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52B6F4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E58395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99D24A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C934D1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A0251C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609713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48AD2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627CCA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FE2AC1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5F183D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D5AB41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BBB443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A351A5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240816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FB21C5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EF55AF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5AEB1A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9E164C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6E3E05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F2320D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1B05FE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65CF64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761640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E463C3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78149F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5FEB0B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6CD3FBC">
            <w:pPr>
              <w:spacing w:after="0" w:line="240" w:lineRule="auto"/>
              <w:jc w:val="center"/>
              <w:rPr>
                <w:rFonts w:ascii="Calibri" w:hAnsi="Calibri" w:eastAsia="Calibri" w:cs="SimSun"/>
              </w:rPr>
            </w:pPr>
          </w:p>
        </w:tc>
      </w:tr>
      <w:tr w14:paraId="4E9A7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79D27715">
            <w:pPr>
              <w:spacing w:after="0" w:line="240" w:lineRule="auto"/>
              <w:jc w:val="center"/>
              <w:rPr>
                <w:rFonts w:ascii="Calibri" w:hAnsi="Calibri" w:eastAsia="Calibri" w:cs="SimSun"/>
                <w:sz w:val="16"/>
                <w:szCs w:val="28"/>
              </w:rPr>
            </w:pPr>
            <w:r>
              <w:rPr>
                <w:rFonts w:ascii="Calibri" w:hAnsi="Calibri" w:eastAsia="Calibri" w:cs="SimSun"/>
                <w:sz w:val="16"/>
                <w:szCs w:val="28"/>
              </w:rPr>
              <w:t>30</w:t>
            </w:r>
          </w:p>
        </w:tc>
        <w:tc>
          <w:tcPr>
            <w:tcW w:w="2608" w:type="dxa"/>
            <w:tcBorders>
              <w:top w:val="single" w:color="auto" w:sz="4" w:space="0"/>
              <w:left w:val="single" w:color="auto" w:sz="4" w:space="0"/>
              <w:bottom w:val="single" w:color="auto" w:sz="4" w:space="0"/>
              <w:right w:val="single" w:color="auto" w:sz="4" w:space="0"/>
            </w:tcBorders>
          </w:tcPr>
          <w:p w14:paraId="1A2F4FE6">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2418FA5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D4939B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D3723D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7663E7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877AC9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22496E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0BF419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445085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75EB9F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8102A7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F390D5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AC27A3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1D8145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991C89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8CA1BE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C9D6A4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E02D4D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DAC655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9B9AD8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341E5F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220D043">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FE25A6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9B31DD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78DE8E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A2CA72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E16719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E0FAA0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9FBC7E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2FF90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A723A4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B332F8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5B3378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7669FB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70B2A7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2690D6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333A053">
            <w:pPr>
              <w:spacing w:after="0" w:line="240" w:lineRule="auto"/>
              <w:jc w:val="center"/>
              <w:rPr>
                <w:rFonts w:ascii="Calibri" w:hAnsi="Calibri" w:eastAsia="Calibri" w:cs="SimSun"/>
              </w:rPr>
            </w:pPr>
          </w:p>
        </w:tc>
      </w:tr>
      <w:tr w14:paraId="5EAE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09" w:type="dxa"/>
            <w:tcBorders>
              <w:top w:val="single" w:color="auto" w:sz="4" w:space="0"/>
              <w:left w:val="single" w:color="auto" w:sz="4" w:space="0"/>
              <w:bottom w:val="single" w:color="auto" w:sz="4" w:space="0"/>
              <w:right w:val="single" w:color="auto" w:sz="4" w:space="0"/>
            </w:tcBorders>
            <w:vAlign w:val="center"/>
          </w:tcPr>
          <w:p w14:paraId="17146D9A">
            <w:pPr>
              <w:spacing w:after="0" w:line="240" w:lineRule="auto"/>
              <w:jc w:val="center"/>
              <w:rPr>
                <w:rFonts w:ascii="Calibri" w:hAnsi="Calibri" w:eastAsia="Calibri" w:cs="SimSun"/>
                <w:sz w:val="16"/>
                <w:szCs w:val="28"/>
              </w:rPr>
            </w:pPr>
            <w:r>
              <w:rPr>
                <w:rFonts w:ascii="Calibri" w:hAnsi="Calibri" w:eastAsia="Calibri" w:cs="SimSun"/>
                <w:sz w:val="16"/>
                <w:szCs w:val="28"/>
              </w:rPr>
              <w:t>31</w:t>
            </w:r>
          </w:p>
        </w:tc>
        <w:tc>
          <w:tcPr>
            <w:tcW w:w="2608" w:type="dxa"/>
            <w:tcBorders>
              <w:top w:val="single" w:color="auto" w:sz="4" w:space="0"/>
              <w:left w:val="single" w:color="auto" w:sz="4" w:space="0"/>
              <w:bottom w:val="single" w:color="auto" w:sz="4" w:space="0"/>
              <w:right w:val="single" w:color="auto" w:sz="4" w:space="0"/>
            </w:tcBorders>
          </w:tcPr>
          <w:p w14:paraId="05BD5DE1">
            <w:pPr>
              <w:spacing w:after="0" w:line="240" w:lineRule="auto"/>
              <w:jc w:val="center"/>
              <w:rPr>
                <w:rFonts w:ascii="Calibri" w:hAnsi="Calibri" w:eastAsia="Calibri" w:cs="SimSun"/>
                <w:sz w:val="14"/>
              </w:rPr>
            </w:pPr>
          </w:p>
        </w:tc>
        <w:tc>
          <w:tcPr>
            <w:tcW w:w="340" w:type="dxa"/>
            <w:tcBorders>
              <w:top w:val="single" w:color="auto" w:sz="4" w:space="0"/>
              <w:left w:val="single" w:color="auto" w:sz="4" w:space="0"/>
              <w:bottom w:val="single" w:color="auto" w:sz="4" w:space="0"/>
              <w:right w:val="single" w:color="auto" w:sz="4" w:space="0"/>
            </w:tcBorders>
            <w:vAlign w:val="center"/>
          </w:tcPr>
          <w:p w14:paraId="4CC7254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EEEED6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F15D6D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3DEE05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850A63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9068D6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B6BDCC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401536C">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1EA389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18ACBD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4BA7A5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0F3BB1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15D26B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DA4022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7F304FB">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112EC3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DFD14C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11320D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45DF85F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B230E80">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AF0200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90ADE4D">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0FF1DBE">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624DFD6">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FABD81A">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E8E429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29DC9A9">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A4E4FA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1953A6A5">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92CD904">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088E3677">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52CC15B2">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7A693CC8">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324DACCF">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68EB4741">
            <w:pPr>
              <w:spacing w:after="0" w:line="240" w:lineRule="auto"/>
              <w:jc w:val="center"/>
              <w:rPr>
                <w:rFonts w:ascii="Calibri" w:hAnsi="Calibri" w:eastAsia="Calibri" w:cs="SimSun"/>
              </w:rPr>
            </w:pPr>
          </w:p>
        </w:tc>
        <w:tc>
          <w:tcPr>
            <w:tcW w:w="340" w:type="dxa"/>
            <w:tcBorders>
              <w:top w:val="single" w:color="auto" w:sz="4" w:space="0"/>
              <w:left w:val="single" w:color="auto" w:sz="4" w:space="0"/>
              <w:bottom w:val="single" w:color="auto" w:sz="4" w:space="0"/>
              <w:right w:val="single" w:color="auto" w:sz="4" w:space="0"/>
            </w:tcBorders>
            <w:vAlign w:val="center"/>
          </w:tcPr>
          <w:p w14:paraId="25198273">
            <w:pPr>
              <w:spacing w:after="0" w:line="240" w:lineRule="auto"/>
              <w:jc w:val="center"/>
              <w:rPr>
                <w:rFonts w:ascii="Calibri" w:hAnsi="Calibri" w:eastAsia="Calibri" w:cs="SimSun"/>
              </w:rPr>
            </w:pPr>
          </w:p>
        </w:tc>
      </w:tr>
    </w:tbl>
    <w:p w14:paraId="5C711D44">
      <w:pPr>
        <w:spacing w:before="60"/>
        <w:rPr>
          <w:rFonts w:cstheme="minorBidi"/>
          <w:sz w:val="14"/>
          <w:lang w:val="en-US" w:eastAsia="en-US"/>
        </w:rPr>
      </w:pPr>
    </w:p>
    <w:p w14:paraId="5A60F205">
      <w:pPr>
        <w:spacing w:after="0" w:line="240" w:lineRule="auto"/>
        <w:contextualSpacing/>
        <w:jc w:val="both"/>
        <w:rPr>
          <w:rFonts w:ascii="Times New Roman" w:hAnsi="Times New Roman" w:eastAsia="Times New Roman" w:cs="Times New Roman"/>
          <w:b/>
          <w:bCs/>
          <w:color w:val="000000"/>
          <w:sz w:val="24"/>
          <w:szCs w:val="24"/>
          <w:lang w:val="id-ID"/>
        </w:rPr>
      </w:pPr>
    </w:p>
    <w:p w14:paraId="09EAFD56">
      <w:pPr>
        <w:spacing w:after="0" w:line="240" w:lineRule="auto"/>
        <w:contextualSpacing/>
        <w:jc w:val="both"/>
        <w:rPr>
          <w:rFonts w:ascii="Times New Roman" w:hAnsi="Times New Roman" w:eastAsia="Times New Roman" w:cs="Times New Roman"/>
          <w:b/>
          <w:bCs/>
          <w:color w:val="000000"/>
          <w:sz w:val="24"/>
          <w:szCs w:val="24"/>
          <w:lang w:val="id-ID"/>
        </w:rPr>
      </w:pPr>
    </w:p>
    <w:p w14:paraId="7D89D6E8">
      <w:pPr>
        <w:spacing w:after="0" w:line="240" w:lineRule="auto"/>
        <w:contextualSpacing/>
        <w:jc w:val="both"/>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LAMPIRAN 2</w:t>
      </w:r>
    </w:p>
    <w:p w14:paraId="5173E8F5">
      <w:pPr>
        <w:spacing w:after="0" w:line="240" w:lineRule="auto"/>
        <w:contextualSpacing/>
        <w:jc w:val="both"/>
        <w:rPr>
          <w:rFonts w:ascii="Times New Roman" w:hAnsi="Times New Roman" w:eastAsia="Times New Roman" w:cs="Times New Roman"/>
          <w:b/>
          <w:bCs/>
          <w:color w:val="000000"/>
          <w:sz w:val="24"/>
          <w:szCs w:val="24"/>
          <w:lang w:val="id-ID"/>
        </w:rPr>
      </w:pPr>
    </w:p>
    <w:p w14:paraId="78782422">
      <w:pPr>
        <w:pStyle w:val="2"/>
        <w:keepNext w:val="0"/>
        <w:keepLines w:val="0"/>
        <w:spacing w:before="0" w:line="360" w:lineRule="auto"/>
        <w:jc w:val="center"/>
        <w:rPr>
          <w:rFonts w:ascii="Times New Roman" w:hAnsi="Times New Roman" w:cs="Times New Roman"/>
          <w:color w:val="2B2B2B"/>
          <w:sz w:val="24"/>
          <w:szCs w:val="24"/>
        </w:rPr>
      </w:pPr>
      <w:r>
        <w:rPr>
          <w:rFonts w:ascii="Times New Roman" w:hAnsi="Times New Roman" w:cs="Times New Roman"/>
          <w:color w:val="2B2B2B"/>
          <w:sz w:val="24"/>
          <w:szCs w:val="24"/>
        </w:rPr>
        <w:t>SUSUNAN ACARA</w:t>
      </w:r>
    </w:p>
    <w:p w14:paraId="340F2C68">
      <w:pPr>
        <w:pStyle w:val="3"/>
        <w:keepNext w:val="0"/>
        <w:keepLines w:val="0"/>
        <w:spacing w:before="0" w:line="360" w:lineRule="auto"/>
        <w:jc w:val="center"/>
        <w:rPr>
          <w:rFonts w:ascii="Times New Roman" w:hAnsi="Times New Roman" w:cs="Times New Roman"/>
          <w:color w:val="2B2B2B"/>
          <w:sz w:val="24"/>
          <w:szCs w:val="24"/>
          <w:lang w:val="id-ID"/>
        </w:rPr>
      </w:pPr>
      <w:bookmarkStart w:id="3" w:name="h.anai47prohar"/>
      <w:bookmarkEnd w:id="3"/>
      <w:r>
        <w:rPr>
          <w:rFonts w:ascii="Times New Roman" w:hAnsi="Times New Roman" w:cs="Times New Roman"/>
          <w:color w:val="2B2B2B"/>
          <w:sz w:val="24"/>
          <w:szCs w:val="24"/>
        </w:rPr>
        <w:t xml:space="preserve">PEMENTASAN TEATER </w:t>
      </w:r>
      <w:r>
        <w:rPr>
          <w:rFonts w:ascii="Times New Roman" w:hAnsi="Times New Roman" w:cs="Times New Roman"/>
          <w:color w:val="2B2B2B"/>
          <w:sz w:val="24"/>
          <w:szCs w:val="24"/>
          <w:lang w:val="id-ID"/>
        </w:rPr>
        <w:t>CERITA NUSANTARA</w:t>
      </w:r>
    </w:p>
    <w:p w14:paraId="45275597">
      <w:pPr>
        <w:pStyle w:val="4"/>
        <w:keepNext w:val="0"/>
        <w:keepLines w:val="0"/>
        <w:spacing w:before="0" w:line="360" w:lineRule="auto"/>
        <w:jc w:val="center"/>
        <w:rPr>
          <w:rFonts w:ascii="Times New Roman" w:hAnsi="Times New Roman" w:cs="Times New Roman"/>
          <w:color w:val="2B2B2B"/>
          <w:sz w:val="24"/>
          <w:szCs w:val="24"/>
        </w:rPr>
      </w:pPr>
      <w:bookmarkStart w:id="4" w:name="h.gehsp0y3dg"/>
      <w:bookmarkEnd w:id="4"/>
      <w:r>
        <w:rPr>
          <w:rFonts w:ascii="Times New Roman" w:hAnsi="Times New Roman" w:cs="Times New Roman"/>
          <w:color w:val="2B2B2B"/>
          <w:sz w:val="24"/>
          <w:szCs w:val="24"/>
        </w:rPr>
        <w:t>“</w:t>
      </w:r>
      <w:r>
        <w:rPr>
          <w:rFonts w:ascii="Times New Roman" w:hAnsi="Times New Roman" w:cs="Times New Roman"/>
          <w:color w:val="2B2B2B"/>
          <w:sz w:val="24"/>
          <w:szCs w:val="24"/>
          <w:lang w:val="id-ID"/>
        </w:rPr>
        <w:t>GUNUNG PUTIH: RAJA YANG MENGINGINKAN KETURUNAN</w:t>
      </w:r>
      <w:r>
        <w:rPr>
          <w:rFonts w:ascii="Times New Roman" w:hAnsi="Times New Roman" w:cs="Times New Roman"/>
          <w:color w:val="2B2B2B"/>
          <w:sz w:val="24"/>
          <w:szCs w:val="24"/>
        </w:rPr>
        <w:t>”</w:t>
      </w:r>
    </w:p>
    <w:p w14:paraId="110B6A75">
      <w:pPr>
        <w:spacing w:before="180" w:after="180"/>
      </w:pPr>
      <w:r>
        <w:t xml:space="preserve"> </w:t>
      </w:r>
    </w:p>
    <w:p w14:paraId="7DFFD3DB">
      <w:pPr>
        <w:spacing w:after="0" w:line="360" w:lineRule="auto"/>
        <w:rPr>
          <w:rFonts w:ascii="Times New Roman" w:hAnsi="Times New Roman" w:cs="Times New Roman"/>
        </w:rPr>
      </w:pPr>
      <w:r>
        <w:rPr>
          <w:rFonts w:ascii="Times New Roman" w:hAnsi="Times New Roman" w:cs="Times New Roman"/>
          <w:b/>
          <w:bCs/>
          <w:color w:val="000000"/>
        </w:rPr>
        <w:t xml:space="preserve">hari/tanggal   </w:t>
      </w:r>
      <w:r>
        <w:rPr>
          <w:rFonts w:ascii="Times New Roman" w:hAnsi="Times New Roman" w:cs="Times New Roman"/>
          <w:b/>
          <w:bCs/>
          <w:color w:val="000000"/>
        </w:rPr>
        <w:tab/>
      </w:r>
      <w:r>
        <w:rPr>
          <w:rFonts w:ascii="Times New Roman" w:hAnsi="Times New Roman" w:cs="Times New Roman"/>
          <w:b/>
          <w:bCs/>
          <w:color w:val="000000"/>
        </w:rPr>
        <w:t>:</w:t>
      </w:r>
      <w:r>
        <w:rPr>
          <w:rFonts w:ascii="Times New Roman" w:hAnsi="Times New Roman" w:cs="Times New Roman"/>
          <w:color w:val="000000"/>
        </w:rPr>
        <w:t xml:space="preserve"> Kamis, 13 Mei 2027</w:t>
      </w:r>
      <w:r>
        <w:rPr>
          <w:rFonts w:ascii="Times New Roman" w:hAnsi="Times New Roman" w:cs="Times New Roman"/>
          <w:color w:val="000000"/>
        </w:rPr>
        <w:br w:type="textWrapping"/>
      </w:r>
      <w:r>
        <w:rPr>
          <w:rFonts w:ascii="Times New Roman" w:hAnsi="Times New Roman" w:cs="Times New Roman"/>
          <w:color w:val="000000"/>
        </w:rPr>
        <w:t xml:space="preserve"> </w:t>
      </w:r>
      <w:r>
        <w:rPr>
          <w:rFonts w:ascii="Times New Roman" w:hAnsi="Times New Roman" w:cs="Times New Roman"/>
          <w:b/>
          <w:bCs/>
          <w:color w:val="000000"/>
        </w:rPr>
        <w:t xml:space="preserve">waktu              </w:t>
      </w:r>
      <w:r>
        <w:rPr>
          <w:rFonts w:ascii="Times New Roman" w:hAnsi="Times New Roman" w:cs="Times New Roman"/>
          <w:b/>
          <w:bCs/>
          <w:color w:val="000000"/>
        </w:rPr>
        <w:tab/>
      </w:r>
      <w:r>
        <w:rPr>
          <w:rFonts w:ascii="Times New Roman" w:hAnsi="Times New Roman" w:cs="Times New Roman"/>
          <w:b/>
          <w:bCs/>
          <w:color w:val="000000"/>
        </w:rPr>
        <w:t>:</w:t>
      </w:r>
      <w:r>
        <w:rPr>
          <w:rFonts w:ascii="Times New Roman" w:hAnsi="Times New Roman" w:cs="Times New Roman"/>
          <w:color w:val="000000"/>
        </w:rPr>
        <w:t xml:space="preserve"> 08.00 – 13.00 WIB</w:t>
      </w:r>
      <w:r>
        <w:rPr>
          <w:rFonts w:ascii="Times New Roman" w:hAnsi="Times New Roman" w:cs="Times New Roman"/>
          <w:color w:val="000000"/>
        </w:rPr>
        <w:br w:type="textWrapping"/>
      </w:r>
      <w:r>
        <w:rPr>
          <w:rFonts w:ascii="Times New Roman" w:hAnsi="Times New Roman" w:cs="Times New Roman"/>
          <w:color w:val="000000"/>
        </w:rPr>
        <w:t xml:space="preserve"> </w:t>
      </w:r>
      <w:r>
        <w:rPr>
          <w:rFonts w:ascii="Times New Roman" w:hAnsi="Times New Roman" w:cs="Times New Roman"/>
          <w:b/>
          <w:bCs/>
          <w:color w:val="000000"/>
        </w:rPr>
        <w:t xml:space="preserve">tempat            </w:t>
      </w:r>
      <w:r>
        <w:rPr>
          <w:rFonts w:ascii="Times New Roman" w:hAnsi="Times New Roman" w:cs="Times New Roman"/>
          <w:b/>
          <w:bCs/>
          <w:color w:val="000000"/>
        </w:rPr>
        <w:tab/>
      </w:r>
      <w:r>
        <w:rPr>
          <w:rFonts w:ascii="Times New Roman" w:hAnsi="Times New Roman" w:cs="Times New Roman"/>
          <w:b/>
          <w:bCs/>
          <w:color w:val="000000"/>
        </w:rPr>
        <w:t>:</w:t>
      </w:r>
      <w:r>
        <w:rPr>
          <w:rFonts w:ascii="Times New Roman" w:hAnsi="Times New Roman" w:cs="Times New Roman"/>
          <w:color w:val="000000"/>
        </w:rPr>
        <w:t xml:space="preserve"> </w:t>
      </w:r>
      <w:r>
        <w:rPr>
          <w:rFonts w:ascii="Times New Roman" w:hAnsi="Times New Roman" w:cs="Times New Roman"/>
          <w:i/>
          <w:iCs/>
          <w:color w:val="000000"/>
        </w:rPr>
        <w:t>Concert Hall</w:t>
      </w:r>
      <w:r>
        <w:rPr>
          <w:rFonts w:ascii="Times New Roman" w:hAnsi="Times New Roman" w:cs="Times New Roman"/>
        </w:rPr>
        <w:t xml:space="preserve"> Taman Budaya Yogyakarta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0" w:type="dxa"/>
          <w:bottom w:w="0" w:type="dxa"/>
          <w:right w:w="108" w:type="dxa"/>
        </w:tblCellMar>
      </w:tblPr>
      <w:tblGrid>
        <w:gridCol w:w="710"/>
        <w:gridCol w:w="1432"/>
        <w:gridCol w:w="1059"/>
        <w:gridCol w:w="1980"/>
        <w:gridCol w:w="3290"/>
      </w:tblGrid>
      <w:tr w14:paraId="6E34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36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A6F7217">
            <w:pPr>
              <w:spacing w:before="40" w:after="40"/>
              <w:jc w:val="center"/>
              <w:rPr>
                <w:rFonts w:ascii="Times New Roman" w:hAnsi="Times New Roman" w:cs="Times New Roman"/>
                <w:b/>
                <w:bCs/>
                <w:kern w:val="2"/>
              </w:rPr>
            </w:pPr>
            <w:r>
              <w:rPr>
                <w:rFonts w:ascii="Times New Roman" w:hAnsi="Times New Roman" w:cs="Times New Roman"/>
                <w:b/>
                <w:bCs/>
                <w:kern w:val="2"/>
              </w:rPr>
              <w:t>No.</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078CE2D">
            <w:pPr>
              <w:spacing w:before="40" w:after="40"/>
              <w:jc w:val="center"/>
              <w:rPr>
                <w:rFonts w:ascii="Times New Roman" w:hAnsi="Times New Roman" w:cs="Times New Roman"/>
                <w:b/>
                <w:bCs/>
                <w:kern w:val="2"/>
              </w:rPr>
            </w:pPr>
            <w:r>
              <w:rPr>
                <w:rFonts w:ascii="Times New Roman" w:hAnsi="Times New Roman" w:cs="Times New Roman"/>
                <w:b/>
                <w:bCs/>
                <w:kern w:val="2"/>
              </w:rPr>
              <w:t>Waktu</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58A4474">
            <w:pPr>
              <w:spacing w:before="40" w:after="40"/>
              <w:jc w:val="center"/>
              <w:rPr>
                <w:rFonts w:ascii="Times New Roman" w:hAnsi="Times New Roman" w:cs="Times New Roman"/>
                <w:b/>
                <w:bCs/>
                <w:kern w:val="2"/>
              </w:rPr>
            </w:pPr>
            <w:r>
              <w:rPr>
                <w:rFonts w:ascii="Times New Roman" w:hAnsi="Times New Roman" w:cs="Times New Roman"/>
                <w:b/>
                <w:bCs/>
                <w:kern w:val="2"/>
              </w:rPr>
              <w:t>Durasi</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470E126">
            <w:pPr>
              <w:spacing w:before="40" w:after="40"/>
              <w:jc w:val="center"/>
              <w:rPr>
                <w:rFonts w:ascii="Times New Roman" w:hAnsi="Times New Roman" w:cs="Times New Roman"/>
                <w:b/>
                <w:bCs/>
                <w:kern w:val="2"/>
              </w:rPr>
            </w:pPr>
            <w:r>
              <w:rPr>
                <w:rFonts w:ascii="Times New Roman" w:hAnsi="Times New Roman" w:cs="Times New Roman"/>
                <w:b/>
                <w:bCs/>
                <w:kern w:val="2"/>
              </w:rPr>
              <w:t>Acara</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97A26ED">
            <w:pPr>
              <w:spacing w:before="40" w:after="40"/>
              <w:jc w:val="center"/>
              <w:rPr>
                <w:rFonts w:ascii="Times New Roman" w:hAnsi="Times New Roman" w:cs="Times New Roman"/>
                <w:b/>
                <w:bCs/>
                <w:kern w:val="2"/>
              </w:rPr>
            </w:pPr>
            <w:r>
              <w:rPr>
                <w:rFonts w:ascii="Times New Roman" w:hAnsi="Times New Roman" w:cs="Times New Roman"/>
                <w:b/>
                <w:bCs/>
                <w:kern w:val="2"/>
              </w:rPr>
              <w:t>Keterangan</w:t>
            </w:r>
          </w:p>
        </w:tc>
      </w:tr>
      <w:tr w14:paraId="71F5E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117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2CE44A0">
            <w:pPr>
              <w:spacing w:before="40" w:after="40"/>
              <w:jc w:val="center"/>
              <w:rPr>
                <w:rFonts w:ascii="Times New Roman" w:hAnsi="Times New Roman" w:cs="Times New Roman"/>
                <w:kern w:val="2"/>
              </w:rPr>
            </w:pPr>
            <w:r>
              <w:rPr>
                <w:rFonts w:ascii="Times New Roman" w:hAnsi="Times New Roman" w:cs="Times New Roman"/>
                <w:kern w:val="2"/>
              </w:rPr>
              <w:t>1.</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E2B93A8">
            <w:pPr>
              <w:spacing w:before="40" w:after="40"/>
              <w:jc w:val="center"/>
              <w:rPr>
                <w:rFonts w:ascii="Times New Roman" w:hAnsi="Times New Roman" w:cs="Times New Roman"/>
                <w:kern w:val="2"/>
              </w:rPr>
            </w:pPr>
            <w:r>
              <w:rPr>
                <w:rFonts w:ascii="Times New Roman" w:hAnsi="Times New Roman" w:cs="Times New Roman"/>
                <w:kern w:val="2"/>
              </w:rPr>
              <w:t>08.00 – 08.30</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8CC4C3B">
            <w:pPr>
              <w:spacing w:before="40" w:after="40"/>
              <w:jc w:val="center"/>
              <w:rPr>
                <w:rFonts w:ascii="Times New Roman" w:hAnsi="Times New Roman" w:cs="Times New Roman"/>
                <w:kern w:val="2"/>
              </w:rPr>
            </w:pPr>
            <w:r>
              <w:rPr>
                <w:rFonts w:ascii="Times New Roman" w:hAnsi="Times New Roman" w:cs="Times New Roman"/>
                <w:kern w:val="2"/>
              </w:rPr>
              <w:t>30’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0952FC1">
            <w:pPr>
              <w:spacing w:before="40" w:after="40"/>
              <w:jc w:val="center"/>
              <w:rPr>
                <w:rFonts w:ascii="Times New Roman" w:hAnsi="Times New Roman" w:cs="Times New Roman"/>
                <w:b/>
                <w:bCs/>
                <w:kern w:val="2"/>
              </w:rPr>
            </w:pPr>
            <w:r>
              <w:rPr>
                <w:rFonts w:ascii="Times New Roman" w:hAnsi="Times New Roman" w:cs="Times New Roman"/>
                <w:b/>
                <w:bCs/>
                <w:kern w:val="2"/>
              </w:rPr>
              <w:t>Registrasi Penonton</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655BB0F">
            <w:pPr>
              <w:spacing w:before="40" w:after="40"/>
              <w:rPr>
                <w:rFonts w:ascii="Times New Roman" w:hAnsi="Times New Roman" w:cs="Times New Roman"/>
                <w:kern w:val="2"/>
              </w:rPr>
            </w:pPr>
            <w:r>
              <w:rPr>
                <w:rFonts w:ascii="Times New Roman" w:hAnsi="Times New Roman" w:cs="Times New Roman"/>
                <w:kern w:val="2"/>
              </w:rPr>
              <w:t>Registrasi, pemeriksaan tiket/undangan, pembagian tempat duduk, dan penyambutan penonton</w:t>
            </w:r>
          </w:p>
        </w:tc>
      </w:tr>
      <w:tr w14:paraId="7778D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90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2B4FE15">
            <w:pPr>
              <w:spacing w:before="40" w:after="40"/>
              <w:jc w:val="center"/>
              <w:rPr>
                <w:rFonts w:ascii="Times New Roman" w:hAnsi="Times New Roman" w:cs="Times New Roman"/>
                <w:kern w:val="2"/>
              </w:rPr>
            </w:pPr>
            <w:r>
              <w:rPr>
                <w:rFonts w:ascii="Times New Roman" w:hAnsi="Times New Roman" w:cs="Times New Roman"/>
                <w:kern w:val="2"/>
              </w:rPr>
              <w:t>2.</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484179C">
            <w:pPr>
              <w:spacing w:before="40" w:after="40"/>
              <w:jc w:val="center"/>
              <w:rPr>
                <w:rFonts w:ascii="Times New Roman" w:hAnsi="Times New Roman" w:cs="Times New Roman"/>
                <w:kern w:val="2"/>
              </w:rPr>
            </w:pPr>
            <w:r>
              <w:rPr>
                <w:rFonts w:ascii="Times New Roman" w:hAnsi="Times New Roman" w:cs="Times New Roman"/>
                <w:kern w:val="2"/>
              </w:rPr>
              <w:t>08.30 – 08.35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A8AAD6B">
            <w:pPr>
              <w:spacing w:before="40" w:after="40"/>
              <w:jc w:val="center"/>
              <w:rPr>
                <w:rFonts w:ascii="Times New Roman" w:hAnsi="Times New Roman" w:cs="Times New Roman"/>
                <w:kern w:val="2"/>
              </w:rPr>
            </w:pPr>
            <w:r>
              <w:rPr>
                <w:rFonts w:ascii="Times New Roman" w:hAnsi="Times New Roman" w:cs="Times New Roman"/>
                <w:kern w:val="2"/>
              </w:rPr>
              <w:t>5’</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52BA217">
            <w:pPr>
              <w:spacing w:before="40" w:after="40"/>
              <w:jc w:val="center"/>
              <w:rPr>
                <w:rFonts w:ascii="Times New Roman" w:hAnsi="Times New Roman" w:cs="Times New Roman"/>
                <w:b/>
                <w:bCs/>
                <w:kern w:val="2"/>
              </w:rPr>
            </w:pPr>
            <w:r>
              <w:rPr>
                <w:rFonts w:ascii="Times New Roman" w:hAnsi="Times New Roman" w:cs="Times New Roman"/>
                <w:b/>
                <w:bCs/>
                <w:kern w:val="2"/>
              </w:rPr>
              <w:t>Pembukaan oleh MC</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5F5F304">
            <w:pPr>
              <w:spacing w:before="40" w:after="40"/>
              <w:rPr>
                <w:rFonts w:ascii="Times New Roman" w:hAnsi="Times New Roman" w:cs="Times New Roman"/>
                <w:kern w:val="2"/>
              </w:rPr>
            </w:pPr>
            <w:r>
              <w:rPr>
                <w:rFonts w:ascii="Times New Roman" w:hAnsi="Times New Roman" w:cs="Times New Roman"/>
                <w:kern w:val="2"/>
              </w:rPr>
              <w:t>Salam pembuka, ucapan selamat datang, dan pengantar kegiatan</w:t>
            </w:r>
          </w:p>
        </w:tc>
      </w:tr>
      <w:tr w14:paraId="15B2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36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1BCF0E2">
            <w:pPr>
              <w:spacing w:before="40" w:after="40"/>
              <w:jc w:val="center"/>
              <w:rPr>
                <w:rFonts w:ascii="Times New Roman" w:hAnsi="Times New Roman" w:cs="Times New Roman"/>
                <w:kern w:val="2"/>
              </w:rPr>
            </w:pPr>
            <w:r>
              <w:rPr>
                <w:rFonts w:ascii="Times New Roman" w:hAnsi="Times New Roman" w:cs="Times New Roman"/>
                <w:kern w:val="2"/>
              </w:rPr>
              <w:t>3.</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871F008">
            <w:pPr>
              <w:spacing w:before="40" w:after="40"/>
              <w:jc w:val="center"/>
              <w:rPr>
                <w:rFonts w:ascii="Times New Roman" w:hAnsi="Times New Roman" w:cs="Times New Roman"/>
                <w:kern w:val="2"/>
              </w:rPr>
            </w:pPr>
            <w:r>
              <w:rPr>
                <w:rFonts w:ascii="Times New Roman" w:hAnsi="Times New Roman" w:cs="Times New Roman"/>
                <w:kern w:val="2"/>
              </w:rPr>
              <w:t>08.35 – 08.45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6124C55">
            <w:pPr>
              <w:spacing w:before="40" w:after="40"/>
              <w:jc w:val="center"/>
              <w:rPr>
                <w:rFonts w:ascii="Times New Roman" w:hAnsi="Times New Roman" w:cs="Times New Roman"/>
                <w:kern w:val="2"/>
              </w:rPr>
            </w:pPr>
            <w:r>
              <w:rPr>
                <w:rFonts w:ascii="Times New Roman" w:hAnsi="Times New Roman" w:cs="Times New Roman"/>
                <w:kern w:val="2"/>
              </w:rPr>
              <w:t>10’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707223C">
            <w:pPr>
              <w:spacing w:before="40" w:after="40"/>
              <w:jc w:val="center"/>
              <w:rPr>
                <w:rFonts w:ascii="Times New Roman" w:hAnsi="Times New Roman" w:cs="Times New Roman"/>
                <w:b/>
                <w:bCs/>
                <w:kern w:val="2"/>
              </w:rPr>
            </w:pPr>
            <w:r>
              <w:rPr>
                <w:rFonts w:ascii="Times New Roman" w:hAnsi="Times New Roman" w:cs="Times New Roman"/>
                <w:b/>
                <w:bCs/>
                <w:kern w:val="2"/>
              </w:rPr>
              <w:t>Pembacaan Doa</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7B92AF7">
            <w:pPr>
              <w:spacing w:before="40" w:after="40"/>
              <w:rPr>
                <w:rFonts w:ascii="Times New Roman" w:hAnsi="Times New Roman" w:cs="Times New Roman"/>
                <w:kern w:val="2"/>
              </w:rPr>
            </w:pPr>
            <w:r>
              <w:rPr>
                <w:rFonts w:ascii="Times New Roman" w:hAnsi="Times New Roman" w:cs="Times New Roman"/>
                <w:kern w:val="2"/>
              </w:rPr>
              <w:t>Doa pembuka kegiatan</w:t>
            </w:r>
          </w:p>
        </w:tc>
      </w:tr>
      <w:tr w14:paraId="6EE5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90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1040CA8">
            <w:pPr>
              <w:spacing w:before="40" w:after="40"/>
              <w:jc w:val="center"/>
              <w:rPr>
                <w:rFonts w:ascii="Times New Roman" w:hAnsi="Times New Roman" w:cs="Times New Roman"/>
                <w:kern w:val="2"/>
              </w:rPr>
            </w:pPr>
            <w:r>
              <w:rPr>
                <w:rFonts w:ascii="Times New Roman" w:hAnsi="Times New Roman" w:cs="Times New Roman"/>
                <w:kern w:val="2"/>
              </w:rPr>
              <w:t>4.</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366899C">
            <w:pPr>
              <w:spacing w:before="40" w:after="40"/>
              <w:jc w:val="center"/>
              <w:rPr>
                <w:rFonts w:ascii="Times New Roman" w:hAnsi="Times New Roman" w:cs="Times New Roman"/>
                <w:kern w:val="2"/>
              </w:rPr>
            </w:pPr>
            <w:r>
              <w:rPr>
                <w:rFonts w:ascii="Times New Roman" w:hAnsi="Times New Roman" w:cs="Times New Roman"/>
                <w:kern w:val="2"/>
              </w:rPr>
              <w:t>08.45 – 08.55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FB9F3D2">
            <w:pPr>
              <w:spacing w:before="40" w:after="40"/>
              <w:jc w:val="center"/>
              <w:rPr>
                <w:rFonts w:ascii="Times New Roman" w:hAnsi="Times New Roman" w:cs="Times New Roman"/>
                <w:kern w:val="2"/>
              </w:rPr>
            </w:pPr>
            <w:r>
              <w:rPr>
                <w:rFonts w:ascii="Times New Roman" w:hAnsi="Times New Roman" w:cs="Times New Roman"/>
                <w:kern w:val="2"/>
              </w:rPr>
              <w:t>10’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BCBAA70">
            <w:pPr>
              <w:spacing w:before="40" w:after="40"/>
              <w:jc w:val="center"/>
              <w:rPr>
                <w:rFonts w:ascii="Times New Roman" w:hAnsi="Times New Roman" w:cs="Times New Roman"/>
                <w:b/>
                <w:bCs/>
                <w:kern w:val="2"/>
              </w:rPr>
            </w:pPr>
            <w:r>
              <w:rPr>
                <w:rFonts w:ascii="Times New Roman" w:hAnsi="Times New Roman" w:cs="Times New Roman"/>
                <w:b/>
                <w:bCs/>
                <w:kern w:val="2"/>
              </w:rPr>
              <w:t>Menyanyikan Lagu Indonesia Raya</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F565AC9">
            <w:pPr>
              <w:spacing w:before="40" w:after="40"/>
              <w:rPr>
                <w:rFonts w:ascii="Times New Roman" w:hAnsi="Times New Roman" w:cs="Times New Roman"/>
                <w:kern w:val="2"/>
              </w:rPr>
            </w:pPr>
            <w:r>
              <w:rPr>
                <w:rFonts w:ascii="Times New Roman" w:hAnsi="Times New Roman" w:cs="Times New Roman"/>
                <w:kern w:val="2"/>
              </w:rPr>
              <w:t>Dipimpin oleh pemandu lagu</w:t>
            </w:r>
          </w:p>
        </w:tc>
      </w:tr>
      <w:tr w14:paraId="03836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63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CD86015">
            <w:pPr>
              <w:spacing w:before="40" w:after="40"/>
              <w:jc w:val="center"/>
              <w:rPr>
                <w:rFonts w:ascii="Times New Roman" w:hAnsi="Times New Roman" w:cs="Times New Roman"/>
                <w:kern w:val="2"/>
              </w:rPr>
            </w:pPr>
            <w:r>
              <w:rPr>
                <w:rFonts w:ascii="Times New Roman" w:hAnsi="Times New Roman" w:cs="Times New Roman"/>
                <w:kern w:val="2"/>
              </w:rPr>
              <w:t>5.</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3EAEFF5">
            <w:pPr>
              <w:spacing w:before="40" w:after="40"/>
              <w:jc w:val="center"/>
              <w:rPr>
                <w:rFonts w:ascii="Times New Roman" w:hAnsi="Times New Roman" w:cs="Times New Roman"/>
                <w:kern w:val="2"/>
              </w:rPr>
            </w:pPr>
            <w:r>
              <w:rPr>
                <w:rFonts w:ascii="Times New Roman" w:hAnsi="Times New Roman" w:cs="Times New Roman"/>
                <w:kern w:val="2"/>
              </w:rPr>
              <w:t>08.55 – 09.05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70433E4">
            <w:pPr>
              <w:spacing w:before="40" w:after="40"/>
              <w:jc w:val="center"/>
              <w:rPr>
                <w:rFonts w:ascii="Times New Roman" w:hAnsi="Times New Roman" w:cs="Times New Roman"/>
                <w:kern w:val="2"/>
              </w:rPr>
            </w:pPr>
            <w:r>
              <w:rPr>
                <w:rFonts w:ascii="Times New Roman" w:hAnsi="Times New Roman" w:cs="Times New Roman"/>
                <w:kern w:val="2"/>
              </w:rPr>
              <w:t>10’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74779E9">
            <w:pPr>
              <w:spacing w:before="40" w:after="40"/>
              <w:jc w:val="center"/>
              <w:rPr>
                <w:rFonts w:ascii="Times New Roman" w:hAnsi="Times New Roman" w:cs="Times New Roman"/>
                <w:b/>
                <w:bCs/>
                <w:kern w:val="2"/>
              </w:rPr>
            </w:pPr>
            <w:r>
              <w:rPr>
                <w:rFonts w:ascii="Times New Roman" w:hAnsi="Times New Roman" w:cs="Times New Roman"/>
                <w:b/>
                <w:bCs/>
                <w:kern w:val="2"/>
              </w:rPr>
              <w:t>Sambutan Ketua Panitia</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C1CAF71">
            <w:pPr>
              <w:spacing w:before="40" w:after="40"/>
              <w:rPr>
                <w:rFonts w:ascii="Times New Roman" w:hAnsi="Times New Roman" w:cs="Times New Roman"/>
                <w:kern w:val="2"/>
              </w:rPr>
            </w:pPr>
            <w:r>
              <w:rPr>
                <w:rFonts w:ascii="Times New Roman" w:hAnsi="Times New Roman" w:cs="Times New Roman"/>
                <w:kern w:val="2"/>
              </w:rPr>
              <w:t>Laporan singkat penyelenggaraan kegiatan</w:t>
            </w:r>
          </w:p>
        </w:tc>
      </w:tr>
      <w:tr w14:paraId="4554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90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3FB4DE2">
            <w:pPr>
              <w:spacing w:before="40" w:after="40"/>
              <w:jc w:val="center"/>
              <w:rPr>
                <w:rFonts w:ascii="Times New Roman" w:hAnsi="Times New Roman" w:cs="Times New Roman"/>
                <w:kern w:val="2"/>
              </w:rPr>
            </w:pPr>
            <w:r>
              <w:rPr>
                <w:rFonts w:ascii="Times New Roman" w:hAnsi="Times New Roman" w:cs="Times New Roman"/>
                <w:kern w:val="2"/>
              </w:rPr>
              <w:t>6.</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AE7BFDA">
            <w:pPr>
              <w:spacing w:before="40" w:after="40"/>
              <w:jc w:val="center"/>
              <w:rPr>
                <w:rFonts w:ascii="Times New Roman" w:hAnsi="Times New Roman" w:cs="Times New Roman"/>
                <w:kern w:val="2"/>
              </w:rPr>
            </w:pPr>
            <w:r>
              <w:rPr>
                <w:rFonts w:ascii="Times New Roman" w:hAnsi="Times New Roman" w:cs="Times New Roman"/>
                <w:kern w:val="2"/>
              </w:rPr>
              <w:t>09.05 – 09.15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7B7E57C">
            <w:pPr>
              <w:spacing w:before="40" w:after="40"/>
              <w:jc w:val="center"/>
              <w:rPr>
                <w:rFonts w:ascii="Times New Roman" w:hAnsi="Times New Roman" w:cs="Times New Roman"/>
                <w:kern w:val="2"/>
              </w:rPr>
            </w:pPr>
            <w:r>
              <w:rPr>
                <w:rFonts w:ascii="Times New Roman" w:hAnsi="Times New Roman" w:cs="Times New Roman"/>
                <w:kern w:val="2"/>
              </w:rPr>
              <w:t>10’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4EBB757">
            <w:pPr>
              <w:spacing w:before="40" w:after="40"/>
              <w:jc w:val="center"/>
              <w:rPr>
                <w:rFonts w:ascii="Times New Roman" w:hAnsi="Times New Roman" w:cs="Times New Roman"/>
                <w:b/>
                <w:bCs/>
                <w:kern w:val="2"/>
              </w:rPr>
            </w:pPr>
            <w:r>
              <w:rPr>
                <w:rFonts w:ascii="Times New Roman" w:hAnsi="Times New Roman" w:cs="Times New Roman"/>
                <w:b/>
                <w:bCs/>
                <w:kern w:val="2"/>
              </w:rPr>
              <w:t>Sambutan Kepala Sekolah</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1E550A9">
            <w:pPr>
              <w:spacing w:before="40" w:after="40"/>
              <w:rPr>
                <w:rFonts w:ascii="Times New Roman" w:hAnsi="Times New Roman" w:cs="Times New Roman"/>
                <w:kern w:val="2"/>
              </w:rPr>
            </w:pPr>
            <w:r>
              <w:rPr>
                <w:rFonts w:ascii="Times New Roman" w:hAnsi="Times New Roman" w:cs="Times New Roman"/>
                <w:kern w:val="2"/>
              </w:rPr>
              <w:t>Sambutan sekaligus pembukaan kegiatan secara resmi</w:t>
            </w:r>
          </w:p>
        </w:tc>
      </w:tr>
      <w:tr w14:paraId="41A1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90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817C280">
            <w:pPr>
              <w:spacing w:before="40" w:after="40"/>
              <w:jc w:val="center"/>
              <w:rPr>
                <w:rFonts w:ascii="Times New Roman" w:hAnsi="Times New Roman" w:cs="Times New Roman"/>
                <w:kern w:val="2"/>
              </w:rPr>
            </w:pPr>
            <w:r>
              <w:rPr>
                <w:rFonts w:ascii="Times New Roman" w:hAnsi="Times New Roman" w:cs="Times New Roman"/>
                <w:kern w:val="2"/>
              </w:rPr>
              <w:t>7.</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28D7E84">
            <w:pPr>
              <w:spacing w:before="40" w:after="40"/>
              <w:jc w:val="center"/>
              <w:rPr>
                <w:rFonts w:ascii="Times New Roman" w:hAnsi="Times New Roman" w:cs="Times New Roman"/>
                <w:kern w:val="2"/>
              </w:rPr>
            </w:pPr>
            <w:r>
              <w:rPr>
                <w:rFonts w:ascii="Times New Roman" w:hAnsi="Times New Roman" w:cs="Times New Roman"/>
                <w:kern w:val="2"/>
              </w:rPr>
              <w:t>09.15 – 09.25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93B7BE0">
            <w:pPr>
              <w:spacing w:before="40" w:after="40"/>
              <w:jc w:val="center"/>
              <w:rPr>
                <w:rFonts w:ascii="Times New Roman" w:hAnsi="Times New Roman" w:cs="Times New Roman"/>
                <w:kern w:val="2"/>
              </w:rPr>
            </w:pPr>
            <w:r>
              <w:rPr>
                <w:rFonts w:ascii="Times New Roman" w:hAnsi="Times New Roman" w:cs="Times New Roman"/>
                <w:kern w:val="2"/>
              </w:rPr>
              <w:t>10’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A0C05C3">
            <w:pPr>
              <w:spacing w:before="40" w:after="40"/>
              <w:jc w:val="center"/>
              <w:rPr>
                <w:rFonts w:ascii="Times New Roman" w:hAnsi="Times New Roman" w:cs="Times New Roman"/>
                <w:b/>
                <w:bCs/>
                <w:kern w:val="2"/>
              </w:rPr>
            </w:pPr>
            <w:r>
              <w:rPr>
                <w:rFonts w:ascii="Times New Roman" w:hAnsi="Times New Roman" w:cs="Times New Roman"/>
                <w:b/>
                <w:bCs/>
                <w:kern w:val="2"/>
              </w:rPr>
              <w:t>Pengantar Pementasan</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A45C4F5">
            <w:pPr>
              <w:spacing w:before="40" w:after="40"/>
              <w:rPr>
                <w:rFonts w:ascii="Times New Roman" w:hAnsi="Times New Roman" w:cs="Times New Roman"/>
                <w:kern w:val="2"/>
              </w:rPr>
            </w:pPr>
            <w:r>
              <w:rPr>
                <w:rFonts w:ascii="Times New Roman" w:hAnsi="Times New Roman" w:cs="Times New Roman"/>
                <w:kern w:val="2"/>
              </w:rPr>
              <w:t>Penjelasan singkat mengenai konsep, latar budaya, dan pesan pementasan</w:t>
            </w:r>
          </w:p>
        </w:tc>
      </w:tr>
      <w:tr w14:paraId="5771F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63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7D82F51">
            <w:pPr>
              <w:spacing w:before="40" w:after="40"/>
              <w:jc w:val="center"/>
              <w:rPr>
                <w:rFonts w:ascii="Times New Roman" w:hAnsi="Times New Roman" w:cs="Times New Roman"/>
                <w:kern w:val="2"/>
              </w:rPr>
            </w:pPr>
            <w:r>
              <w:rPr>
                <w:rFonts w:ascii="Times New Roman" w:hAnsi="Times New Roman" w:cs="Times New Roman"/>
                <w:kern w:val="2"/>
              </w:rPr>
              <w:t>8.</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B9C2ADD">
            <w:pPr>
              <w:spacing w:before="40" w:after="40"/>
              <w:jc w:val="center"/>
              <w:rPr>
                <w:rFonts w:ascii="Times New Roman" w:hAnsi="Times New Roman" w:cs="Times New Roman"/>
                <w:kern w:val="2"/>
              </w:rPr>
            </w:pPr>
            <w:r>
              <w:rPr>
                <w:rFonts w:ascii="Times New Roman" w:hAnsi="Times New Roman" w:cs="Times New Roman"/>
                <w:kern w:val="2"/>
              </w:rPr>
              <w:t>09.25 – 09.35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125449D">
            <w:pPr>
              <w:spacing w:before="40" w:after="40"/>
              <w:jc w:val="center"/>
              <w:rPr>
                <w:rFonts w:ascii="Times New Roman" w:hAnsi="Times New Roman" w:cs="Times New Roman"/>
                <w:kern w:val="2"/>
              </w:rPr>
            </w:pPr>
            <w:r>
              <w:rPr>
                <w:rFonts w:ascii="Times New Roman" w:hAnsi="Times New Roman" w:cs="Times New Roman"/>
                <w:kern w:val="2"/>
              </w:rPr>
              <w:t>10’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DC61D31">
            <w:pPr>
              <w:spacing w:before="40" w:after="40"/>
              <w:jc w:val="center"/>
              <w:rPr>
                <w:rFonts w:ascii="Times New Roman" w:hAnsi="Times New Roman" w:cs="Times New Roman"/>
                <w:b/>
                <w:bCs/>
                <w:kern w:val="2"/>
              </w:rPr>
            </w:pPr>
            <w:r>
              <w:rPr>
                <w:rFonts w:ascii="Times New Roman" w:hAnsi="Times New Roman" w:cs="Times New Roman"/>
                <w:b/>
                <w:bCs/>
                <w:kern w:val="2"/>
              </w:rPr>
              <w:t>Opening Performance</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45AB8D7">
            <w:pPr>
              <w:spacing w:before="40" w:after="40"/>
              <w:rPr>
                <w:rFonts w:ascii="Times New Roman" w:hAnsi="Times New Roman" w:cs="Times New Roman"/>
                <w:kern w:val="2"/>
              </w:rPr>
            </w:pPr>
            <w:r>
              <w:rPr>
                <w:rFonts w:ascii="Times New Roman" w:hAnsi="Times New Roman" w:cs="Times New Roman"/>
                <w:kern w:val="2"/>
              </w:rPr>
              <w:t>Penampilan pembuka</w:t>
            </w:r>
          </w:p>
        </w:tc>
      </w:tr>
      <w:tr w14:paraId="024E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117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A9E3E6A">
            <w:pPr>
              <w:spacing w:before="40" w:after="40"/>
              <w:jc w:val="center"/>
              <w:rPr>
                <w:rFonts w:ascii="Times New Roman" w:hAnsi="Times New Roman" w:cs="Times New Roman"/>
                <w:kern w:val="2"/>
              </w:rPr>
            </w:pPr>
            <w:r>
              <w:rPr>
                <w:rFonts w:ascii="Times New Roman" w:hAnsi="Times New Roman" w:cs="Times New Roman"/>
                <w:kern w:val="2"/>
              </w:rPr>
              <w:t>9.</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3CD3BAE">
            <w:pPr>
              <w:spacing w:before="40" w:after="40"/>
              <w:jc w:val="center"/>
              <w:rPr>
                <w:rFonts w:ascii="Times New Roman" w:hAnsi="Times New Roman" w:cs="Times New Roman"/>
                <w:kern w:val="2"/>
              </w:rPr>
            </w:pPr>
            <w:r>
              <w:rPr>
                <w:rFonts w:ascii="Times New Roman" w:hAnsi="Times New Roman" w:cs="Times New Roman"/>
                <w:kern w:val="2"/>
              </w:rPr>
              <w:t>09.35 – 09.45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3774D83">
            <w:pPr>
              <w:spacing w:before="40" w:after="40"/>
              <w:jc w:val="center"/>
              <w:rPr>
                <w:rFonts w:ascii="Times New Roman" w:hAnsi="Times New Roman" w:cs="Times New Roman"/>
                <w:kern w:val="2"/>
              </w:rPr>
            </w:pPr>
            <w:r>
              <w:rPr>
                <w:rFonts w:ascii="Times New Roman" w:hAnsi="Times New Roman" w:cs="Times New Roman"/>
                <w:kern w:val="2"/>
              </w:rPr>
              <w:t>10’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2E5897B">
            <w:pPr>
              <w:spacing w:before="40" w:after="40"/>
              <w:jc w:val="center"/>
              <w:rPr>
                <w:rFonts w:ascii="Times New Roman" w:hAnsi="Times New Roman" w:cs="Times New Roman"/>
                <w:b/>
                <w:bCs/>
                <w:kern w:val="2"/>
              </w:rPr>
            </w:pPr>
            <w:r>
              <w:rPr>
                <w:rFonts w:ascii="Times New Roman" w:hAnsi="Times New Roman" w:cs="Times New Roman"/>
                <w:b/>
                <w:bCs/>
                <w:kern w:val="2"/>
              </w:rPr>
              <w:t>Babak I – Awal Kisah</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AD82D4A">
            <w:pPr>
              <w:spacing w:before="40" w:after="40"/>
              <w:rPr>
                <w:rFonts w:ascii="Times New Roman" w:hAnsi="Times New Roman" w:cs="Times New Roman"/>
                <w:kern w:val="2"/>
              </w:rPr>
            </w:pPr>
            <w:r>
              <w:rPr>
                <w:rFonts w:ascii="Times New Roman" w:hAnsi="Times New Roman" w:cs="Times New Roman"/>
                <w:kern w:val="2"/>
              </w:rPr>
              <w:t>Pengenalan tokoh, latar cerita, dan kehidupan Dayang Sumbi serta Sangkuriang</w:t>
            </w:r>
          </w:p>
        </w:tc>
      </w:tr>
      <w:tr w14:paraId="0CCB3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63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50F5AAD">
            <w:pPr>
              <w:spacing w:before="40" w:after="40"/>
              <w:jc w:val="center"/>
              <w:rPr>
                <w:rFonts w:ascii="Times New Roman" w:hAnsi="Times New Roman" w:cs="Times New Roman"/>
                <w:kern w:val="2"/>
              </w:rPr>
            </w:pPr>
            <w:r>
              <w:rPr>
                <w:rFonts w:ascii="Times New Roman" w:hAnsi="Times New Roman" w:cs="Times New Roman"/>
                <w:kern w:val="2"/>
              </w:rPr>
              <w:t>10.</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9164EF5">
            <w:pPr>
              <w:spacing w:before="40" w:after="40"/>
              <w:jc w:val="center"/>
              <w:rPr>
                <w:rFonts w:ascii="Times New Roman" w:hAnsi="Times New Roman" w:cs="Times New Roman"/>
                <w:kern w:val="2"/>
              </w:rPr>
            </w:pPr>
            <w:r>
              <w:rPr>
                <w:rFonts w:ascii="Times New Roman" w:hAnsi="Times New Roman" w:cs="Times New Roman"/>
                <w:kern w:val="2"/>
              </w:rPr>
              <w:t>09.45 – 09.55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7DFC8A6">
            <w:pPr>
              <w:spacing w:before="40" w:after="40"/>
              <w:jc w:val="center"/>
              <w:rPr>
                <w:rFonts w:ascii="Times New Roman" w:hAnsi="Times New Roman" w:cs="Times New Roman"/>
                <w:kern w:val="2"/>
              </w:rPr>
            </w:pPr>
            <w:r>
              <w:rPr>
                <w:rFonts w:ascii="Times New Roman" w:hAnsi="Times New Roman" w:cs="Times New Roman"/>
                <w:kern w:val="2"/>
              </w:rPr>
              <w:t>10’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F215243">
            <w:pPr>
              <w:spacing w:before="40" w:after="40"/>
              <w:jc w:val="center"/>
              <w:rPr>
                <w:rFonts w:ascii="Times New Roman" w:hAnsi="Times New Roman" w:cs="Times New Roman"/>
                <w:b/>
                <w:bCs/>
                <w:kern w:val="2"/>
              </w:rPr>
            </w:pPr>
            <w:r>
              <w:rPr>
                <w:rFonts w:ascii="Times New Roman" w:hAnsi="Times New Roman" w:cs="Times New Roman"/>
                <w:b/>
                <w:bCs/>
                <w:kern w:val="2"/>
              </w:rPr>
              <w:t>Babak II – Konflik Dimulai</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C5D9287">
            <w:pPr>
              <w:spacing w:before="40" w:after="40"/>
              <w:rPr>
                <w:rFonts w:ascii="Times New Roman" w:hAnsi="Times New Roman" w:cs="Times New Roman"/>
                <w:kern w:val="2"/>
              </w:rPr>
            </w:pPr>
            <w:r>
              <w:rPr>
                <w:rFonts w:ascii="Times New Roman" w:hAnsi="Times New Roman" w:cs="Times New Roman"/>
                <w:kern w:val="2"/>
              </w:rPr>
              <w:t>Perkembangan konflik dan hubungan antartokoh</w:t>
            </w:r>
          </w:p>
        </w:tc>
      </w:tr>
      <w:tr w14:paraId="1D13B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90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BCDA355">
            <w:pPr>
              <w:spacing w:before="40" w:after="40"/>
              <w:jc w:val="center"/>
              <w:rPr>
                <w:rFonts w:ascii="Times New Roman" w:hAnsi="Times New Roman" w:cs="Times New Roman"/>
                <w:kern w:val="2"/>
              </w:rPr>
            </w:pPr>
            <w:r>
              <w:rPr>
                <w:rFonts w:ascii="Times New Roman" w:hAnsi="Times New Roman" w:cs="Times New Roman"/>
                <w:kern w:val="2"/>
              </w:rPr>
              <w:t>11.</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AFFF7AD">
            <w:pPr>
              <w:spacing w:before="40" w:after="40"/>
              <w:jc w:val="center"/>
              <w:rPr>
                <w:rFonts w:ascii="Times New Roman" w:hAnsi="Times New Roman" w:cs="Times New Roman"/>
                <w:kern w:val="2"/>
              </w:rPr>
            </w:pPr>
            <w:r>
              <w:rPr>
                <w:rFonts w:ascii="Times New Roman" w:hAnsi="Times New Roman" w:cs="Times New Roman"/>
                <w:kern w:val="2"/>
              </w:rPr>
              <w:t>09.55 – 10.05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8CD952B">
            <w:pPr>
              <w:spacing w:before="40" w:after="40"/>
              <w:jc w:val="center"/>
              <w:rPr>
                <w:rFonts w:ascii="Times New Roman" w:hAnsi="Times New Roman" w:cs="Times New Roman"/>
                <w:kern w:val="2"/>
              </w:rPr>
            </w:pPr>
            <w:r>
              <w:rPr>
                <w:rFonts w:ascii="Times New Roman" w:hAnsi="Times New Roman" w:cs="Times New Roman"/>
                <w:kern w:val="2"/>
              </w:rPr>
              <w:t>10’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1E06CFC">
            <w:pPr>
              <w:spacing w:before="40" w:after="40"/>
              <w:jc w:val="center"/>
              <w:rPr>
                <w:rFonts w:ascii="Times New Roman" w:hAnsi="Times New Roman" w:cs="Times New Roman"/>
                <w:b/>
                <w:bCs/>
                <w:kern w:val="2"/>
              </w:rPr>
            </w:pPr>
            <w:r>
              <w:rPr>
                <w:rFonts w:ascii="Times New Roman" w:hAnsi="Times New Roman" w:cs="Times New Roman"/>
                <w:b/>
                <w:bCs/>
                <w:kern w:val="2"/>
              </w:rPr>
              <w:t>Babak III – Pertentangan dan Takdir</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9C1DBA1">
            <w:pPr>
              <w:spacing w:before="40" w:after="40"/>
              <w:rPr>
                <w:rFonts w:ascii="Times New Roman" w:hAnsi="Times New Roman" w:cs="Times New Roman"/>
                <w:kern w:val="2"/>
              </w:rPr>
            </w:pPr>
            <w:r>
              <w:rPr>
                <w:rFonts w:ascii="Times New Roman" w:hAnsi="Times New Roman" w:cs="Times New Roman"/>
                <w:kern w:val="2"/>
              </w:rPr>
              <w:t>Konflik utama semakin berkembang hingga mencapai titik ketegangan</w:t>
            </w:r>
          </w:p>
        </w:tc>
      </w:tr>
      <w:tr w14:paraId="014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90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8A3BB54">
            <w:pPr>
              <w:spacing w:before="40" w:after="40"/>
              <w:jc w:val="center"/>
              <w:rPr>
                <w:rFonts w:ascii="Times New Roman" w:hAnsi="Times New Roman" w:cs="Times New Roman"/>
                <w:kern w:val="2"/>
              </w:rPr>
            </w:pPr>
            <w:r>
              <w:rPr>
                <w:rFonts w:ascii="Times New Roman" w:hAnsi="Times New Roman" w:cs="Times New Roman"/>
                <w:kern w:val="2"/>
              </w:rPr>
              <w:t>12.</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C56389E">
            <w:pPr>
              <w:spacing w:before="40" w:after="40"/>
              <w:jc w:val="center"/>
              <w:rPr>
                <w:rFonts w:ascii="Times New Roman" w:hAnsi="Times New Roman" w:cs="Times New Roman"/>
                <w:kern w:val="2"/>
              </w:rPr>
            </w:pPr>
            <w:r>
              <w:rPr>
                <w:rFonts w:ascii="Times New Roman" w:hAnsi="Times New Roman" w:cs="Times New Roman"/>
                <w:kern w:val="2"/>
              </w:rPr>
              <w:t>10.05 – 10.15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2C6DA97">
            <w:pPr>
              <w:spacing w:before="40" w:after="40"/>
              <w:jc w:val="center"/>
              <w:rPr>
                <w:rFonts w:ascii="Times New Roman" w:hAnsi="Times New Roman" w:cs="Times New Roman"/>
                <w:kern w:val="2"/>
              </w:rPr>
            </w:pPr>
            <w:r>
              <w:rPr>
                <w:rFonts w:ascii="Times New Roman" w:hAnsi="Times New Roman" w:cs="Times New Roman"/>
                <w:kern w:val="2"/>
              </w:rPr>
              <w:t>10’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1BCC0D9">
            <w:pPr>
              <w:spacing w:before="40" w:after="40"/>
              <w:jc w:val="center"/>
              <w:rPr>
                <w:rFonts w:ascii="Times New Roman" w:hAnsi="Times New Roman" w:cs="Times New Roman"/>
                <w:b/>
                <w:bCs/>
                <w:kern w:val="2"/>
              </w:rPr>
            </w:pPr>
            <w:r>
              <w:rPr>
                <w:rFonts w:ascii="Times New Roman" w:hAnsi="Times New Roman" w:cs="Times New Roman"/>
                <w:b/>
                <w:bCs/>
                <w:kern w:val="2"/>
              </w:rPr>
              <w:t>Babak IV – Upaya Memenuhi Tantangan</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13F378C">
            <w:pPr>
              <w:spacing w:before="40" w:after="40"/>
              <w:rPr>
                <w:rFonts w:ascii="Times New Roman" w:hAnsi="Times New Roman" w:cs="Times New Roman"/>
                <w:kern w:val="2"/>
              </w:rPr>
            </w:pPr>
            <w:r>
              <w:rPr>
                <w:rFonts w:ascii="Times New Roman" w:hAnsi="Times New Roman" w:cs="Times New Roman"/>
                <w:kern w:val="2"/>
              </w:rPr>
              <w:t>Sangkuriang berusaha memenuhi syarat yang diberikan</w:t>
            </w:r>
          </w:p>
        </w:tc>
      </w:tr>
      <w:tr w14:paraId="34D14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90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BADF19E">
            <w:pPr>
              <w:spacing w:before="40" w:after="40"/>
              <w:jc w:val="center"/>
              <w:rPr>
                <w:rFonts w:ascii="Times New Roman" w:hAnsi="Times New Roman" w:cs="Times New Roman"/>
                <w:kern w:val="2"/>
              </w:rPr>
            </w:pPr>
            <w:r>
              <w:rPr>
                <w:rFonts w:ascii="Times New Roman" w:hAnsi="Times New Roman" w:cs="Times New Roman"/>
                <w:kern w:val="2"/>
              </w:rPr>
              <w:t>13.</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B1B3847">
            <w:pPr>
              <w:spacing w:before="40" w:after="40"/>
              <w:jc w:val="center"/>
              <w:rPr>
                <w:rFonts w:ascii="Times New Roman" w:hAnsi="Times New Roman" w:cs="Times New Roman"/>
                <w:kern w:val="2"/>
              </w:rPr>
            </w:pPr>
            <w:r>
              <w:rPr>
                <w:rFonts w:ascii="Times New Roman" w:hAnsi="Times New Roman" w:cs="Times New Roman"/>
                <w:kern w:val="2"/>
              </w:rPr>
              <w:t>10.15 – 10.35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E4AE72A">
            <w:pPr>
              <w:spacing w:before="40" w:after="40"/>
              <w:jc w:val="center"/>
              <w:rPr>
                <w:rFonts w:ascii="Times New Roman" w:hAnsi="Times New Roman" w:cs="Times New Roman"/>
                <w:kern w:val="2"/>
              </w:rPr>
            </w:pPr>
            <w:r>
              <w:rPr>
                <w:rFonts w:ascii="Times New Roman" w:hAnsi="Times New Roman" w:cs="Times New Roman"/>
                <w:kern w:val="2"/>
              </w:rPr>
              <w:t>20’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A931B43">
            <w:pPr>
              <w:spacing w:before="40" w:after="40"/>
              <w:jc w:val="center"/>
              <w:rPr>
                <w:rFonts w:ascii="Times New Roman" w:hAnsi="Times New Roman" w:cs="Times New Roman"/>
                <w:b/>
                <w:bCs/>
                <w:kern w:val="2"/>
              </w:rPr>
            </w:pPr>
            <w:r>
              <w:rPr>
                <w:rFonts w:ascii="Times New Roman" w:hAnsi="Times New Roman" w:cs="Times New Roman"/>
                <w:b/>
                <w:bCs/>
                <w:kern w:val="2"/>
              </w:rPr>
              <w:t>Babak V – Puncak Konflik</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889AD7C">
            <w:pPr>
              <w:spacing w:before="40" w:after="40"/>
              <w:rPr>
                <w:rFonts w:ascii="Times New Roman" w:hAnsi="Times New Roman" w:cs="Times New Roman"/>
                <w:kern w:val="2"/>
              </w:rPr>
            </w:pPr>
            <w:r>
              <w:rPr>
                <w:rFonts w:ascii="Times New Roman" w:hAnsi="Times New Roman" w:cs="Times New Roman"/>
                <w:kern w:val="2"/>
              </w:rPr>
              <w:t>Kelanjutan konflik utama Sangkuriang dan Dayang Sumbi</w:t>
            </w:r>
          </w:p>
        </w:tc>
      </w:tr>
      <w:tr w14:paraId="4998F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90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BA5C24D">
            <w:pPr>
              <w:spacing w:before="40" w:after="40"/>
              <w:jc w:val="center"/>
              <w:rPr>
                <w:rFonts w:ascii="Times New Roman" w:hAnsi="Times New Roman" w:cs="Times New Roman"/>
                <w:kern w:val="2"/>
              </w:rPr>
            </w:pPr>
            <w:r>
              <w:rPr>
                <w:rFonts w:ascii="Times New Roman" w:hAnsi="Times New Roman" w:cs="Times New Roman"/>
                <w:kern w:val="2"/>
              </w:rPr>
              <w:t>14.</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11BDC18">
            <w:pPr>
              <w:spacing w:before="40" w:after="40"/>
              <w:jc w:val="center"/>
              <w:rPr>
                <w:rFonts w:ascii="Times New Roman" w:hAnsi="Times New Roman" w:cs="Times New Roman"/>
                <w:kern w:val="2"/>
              </w:rPr>
            </w:pPr>
            <w:r>
              <w:rPr>
                <w:rFonts w:ascii="Times New Roman" w:hAnsi="Times New Roman" w:cs="Times New Roman"/>
                <w:kern w:val="2"/>
              </w:rPr>
              <w:t>10.35 – 10.45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4D72936">
            <w:pPr>
              <w:spacing w:before="40" w:after="40"/>
              <w:jc w:val="center"/>
              <w:rPr>
                <w:rFonts w:ascii="Times New Roman" w:hAnsi="Times New Roman" w:cs="Times New Roman"/>
                <w:kern w:val="2"/>
              </w:rPr>
            </w:pPr>
            <w:r>
              <w:rPr>
                <w:rFonts w:ascii="Times New Roman" w:hAnsi="Times New Roman" w:cs="Times New Roman"/>
                <w:kern w:val="2"/>
              </w:rPr>
              <w:t>10’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D54C1B3">
            <w:pPr>
              <w:spacing w:before="40" w:after="40"/>
              <w:jc w:val="center"/>
              <w:rPr>
                <w:rFonts w:ascii="Times New Roman" w:hAnsi="Times New Roman" w:cs="Times New Roman"/>
                <w:b/>
                <w:bCs/>
                <w:kern w:val="2"/>
              </w:rPr>
            </w:pPr>
            <w:r>
              <w:rPr>
                <w:rFonts w:ascii="Times New Roman" w:hAnsi="Times New Roman" w:cs="Times New Roman"/>
                <w:b/>
                <w:bCs/>
                <w:kern w:val="2"/>
              </w:rPr>
              <w:t>Babak VI – Amarah dan Kegagalan</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797E780">
            <w:pPr>
              <w:spacing w:before="40" w:after="40"/>
              <w:rPr>
                <w:rFonts w:ascii="Times New Roman" w:hAnsi="Times New Roman" w:cs="Times New Roman"/>
                <w:kern w:val="2"/>
              </w:rPr>
            </w:pPr>
            <w:r>
              <w:rPr>
                <w:rFonts w:ascii="Times New Roman" w:hAnsi="Times New Roman" w:cs="Times New Roman"/>
                <w:kern w:val="2"/>
              </w:rPr>
              <w:t>Peristiwa klimaks dan konsekuensi dari tindakan para tokoh</w:t>
            </w:r>
          </w:p>
        </w:tc>
      </w:tr>
      <w:tr w14:paraId="1D060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90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C79D9BF">
            <w:pPr>
              <w:spacing w:before="40" w:after="40"/>
              <w:jc w:val="center"/>
              <w:rPr>
                <w:rFonts w:ascii="Times New Roman" w:hAnsi="Times New Roman" w:cs="Times New Roman"/>
                <w:kern w:val="2"/>
              </w:rPr>
            </w:pPr>
            <w:r>
              <w:rPr>
                <w:rFonts w:ascii="Times New Roman" w:hAnsi="Times New Roman" w:cs="Times New Roman"/>
                <w:kern w:val="2"/>
              </w:rPr>
              <w:t>15.</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9A323F8">
            <w:pPr>
              <w:spacing w:before="40" w:after="40"/>
              <w:jc w:val="center"/>
              <w:rPr>
                <w:rFonts w:ascii="Times New Roman" w:hAnsi="Times New Roman" w:cs="Times New Roman"/>
                <w:kern w:val="2"/>
              </w:rPr>
            </w:pPr>
            <w:r>
              <w:rPr>
                <w:rFonts w:ascii="Times New Roman" w:hAnsi="Times New Roman" w:cs="Times New Roman"/>
                <w:kern w:val="2"/>
              </w:rPr>
              <w:t>10.45 – 11.00</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2A7A1AF">
            <w:pPr>
              <w:spacing w:before="40" w:after="40"/>
              <w:jc w:val="center"/>
              <w:rPr>
                <w:rFonts w:ascii="Times New Roman" w:hAnsi="Times New Roman" w:cs="Times New Roman"/>
                <w:kern w:val="2"/>
              </w:rPr>
            </w:pPr>
            <w:r>
              <w:rPr>
                <w:rFonts w:ascii="Times New Roman" w:hAnsi="Times New Roman" w:cs="Times New Roman"/>
                <w:kern w:val="2"/>
              </w:rPr>
              <w:t>15’</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3F28014">
            <w:pPr>
              <w:spacing w:before="40" w:after="40"/>
              <w:jc w:val="center"/>
              <w:rPr>
                <w:rFonts w:ascii="Times New Roman" w:hAnsi="Times New Roman" w:cs="Times New Roman"/>
                <w:b/>
                <w:bCs/>
                <w:kern w:val="2"/>
              </w:rPr>
            </w:pPr>
            <w:r>
              <w:rPr>
                <w:rFonts w:ascii="Times New Roman" w:hAnsi="Times New Roman" w:cs="Times New Roman"/>
                <w:b/>
                <w:bCs/>
                <w:kern w:val="2"/>
              </w:rPr>
              <w:t>Adegan Puncak – Tangkuban Perahu</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928605F">
            <w:pPr>
              <w:spacing w:before="40" w:after="40"/>
              <w:rPr>
                <w:rFonts w:ascii="Times New Roman" w:hAnsi="Times New Roman" w:cs="Times New Roman"/>
                <w:kern w:val="2"/>
              </w:rPr>
            </w:pPr>
            <w:r>
              <w:rPr>
                <w:rFonts w:ascii="Times New Roman" w:hAnsi="Times New Roman" w:cs="Times New Roman"/>
                <w:kern w:val="2"/>
              </w:rPr>
              <w:t>Visualisasi peristiwa terbentuknya legenda Tangkuban Perahu</w:t>
            </w:r>
          </w:p>
        </w:tc>
      </w:tr>
      <w:tr w14:paraId="57959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90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B1E918C">
            <w:pPr>
              <w:spacing w:before="40" w:after="40"/>
              <w:jc w:val="center"/>
              <w:rPr>
                <w:rFonts w:ascii="Times New Roman" w:hAnsi="Times New Roman" w:cs="Times New Roman"/>
                <w:kern w:val="2"/>
              </w:rPr>
            </w:pPr>
            <w:r>
              <w:rPr>
                <w:rFonts w:ascii="Times New Roman" w:hAnsi="Times New Roman" w:cs="Times New Roman"/>
                <w:kern w:val="2"/>
              </w:rPr>
              <w:t>16.</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EC254AB">
            <w:pPr>
              <w:spacing w:before="40" w:after="40"/>
              <w:jc w:val="center"/>
              <w:rPr>
                <w:rFonts w:ascii="Times New Roman" w:hAnsi="Times New Roman" w:cs="Times New Roman"/>
                <w:kern w:val="2"/>
              </w:rPr>
            </w:pPr>
            <w:r>
              <w:rPr>
                <w:rFonts w:ascii="Times New Roman" w:hAnsi="Times New Roman" w:cs="Times New Roman"/>
                <w:kern w:val="2"/>
              </w:rPr>
              <w:t>11.00 – 11.15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036EF6C">
            <w:pPr>
              <w:spacing w:before="40" w:after="40"/>
              <w:jc w:val="center"/>
              <w:rPr>
                <w:rFonts w:ascii="Times New Roman" w:hAnsi="Times New Roman" w:cs="Times New Roman"/>
                <w:kern w:val="2"/>
              </w:rPr>
            </w:pPr>
            <w:r>
              <w:rPr>
                <w:rFonts w:ascii="Times New Roman" w:hAnsi="Times New Roman" w:cs="Times New Roman"/>
                <w:kern w:val="2"/>
              </w:rPr>
              <w:t>15’</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68BF122">
            <w:pPr>
              <w:spacing w:before="40" w:after="40"/>
              <w:jc w:val="center"/>
              <w:rPr>
                <w:rFonts w:ascii="Times New Roman" w:hAnsi="Times New Roman" w:cs="Times New Roman"/>
                <w:b/>
                <w:bCs/>
                <w:kern w:val="2"/>
              </w:rPr>
            </w:pPr>
            <w:r>
              <w:rPr>
                <w:rFonts w:ascii="Times New Roman" w:hAnsi="Times New Roman" w:cs="Times New Roman"/>
                <w:b/>
                <w:bCs/>
                <w:kern w:val="2"/>
              </w:rPr>
              <w:t>Tari Kolosal Penutup Cerita</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1AE523C">
            <w:pPr>
              <w:spacing w:before="40" w:after="40"/>
              <w:rPr>
                <w:rFonts w:ascii="Times New Roman" w:hAnsi="Times New Roman" w:cs="Times New Roman"/>
                <w:kern w:val="2"/>
              </w:rPr>
            </w:pPr>
            <w:r>
              <w:rPr>
                <w:rFonts w:ascii="Times New Roman" w:hAnsi="Times New Roman" w:cs="Times New Roman"/>
                <w:kern w:val="2"/>
              </w:rPr>
              <w:t>Tari kolosal yang menggambarkan nilai dan pesan dari kisah Sangkuriang</w:t>
            </w:r>
          </w:p>
        </w:tc>
      </w:tr>
      <w:tr w14:paraId="1B438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90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14468F3">
            <w:pPr>
              <w:spacing w:before="40" w:after="40"/>
              <w:jc w:val="center"/>
              <w:rPr>
                <w:rFonts w:ascii="Times New Roman" w:hAnsi="Times New Roman" w:cs="Times New Roman"/>
                <w:kern w:val="2"/>
              </w:rPr>
            </w:pPr>
            <w:r>
              <w:rPr>
                <w:rFonts w:ascii="Times New Roman" w:hAnsi="Times New Roman" w:cs="Times New Roman"/>
                <w:kern w:val="2"/>
              </w:rPr>
              <w:t>17.</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87B05E5">
            <w:pPr>
              <w:spacing w:before="40" w:after="40"/>
              <w:jc w:val="center"/>
              <w:rPr>
                <w:rFonts w:ascii="Times New Roman" w:hAnsi="Times New Roman" w:cs="Times New Roman"/>
                <w:kern w:val="2"/>
              </w:rPr>
            </w:pPr>
            <w:r>
              <w:rPr>
                <w:rFonts w:ascii="Times New Roman" w:hAnsi="Times New Roman" w:cs="Times New Roman"/>
                <w:kern w:val="2"/>
              </w:rPr>
              <w:t>11.15 – 11.25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29E174F">
            <w:pPr>
              <w:spacing w:before="40" w:after="40"/>
              <w:jc w:val="center"/>
              <w:rPr>
                <w:rFonts w:ascii="Times New Roman" w:hAnsi="Times New Roman" w:cs="Times New Roman"/>
                <w:kern w:val="2"/>
              </w:rPr>
            </w:pPr>
            <w:r>
              <w:rPr>
                <w:rFonts w:ascii="Times New Roman" w:hAnsi="Times New Roman" w:cs="Times New Roman"/>
                <w:kern w:val="2"/>
              </w:rPr>
              <w:t>10’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5F0E182">
            <w:pPr>
              <w:spacing w:before="40" w:after="40"/>
              <w:jc w:val="center"/>
              <w:rPr>
                <w:rFonts w:ascii="Times New Roman" w:hAnsi="Times New Roman" w:cs="Times New Roman"/>
                <w:b/>
                <w:bCs/>
                <w:i/>
                <w:iCs/>
                <w:kern w:val="2"/>
              </w:rPr>
            </w:pPr>
            <w:r>
              <w:rPr>
                <w:rFonts w:ascii="Times New Roman" w:hAnsi="Times New Roman" w:cs="Times New Roman"/>
                <w:b/>
                <w:bCs/>
                <w:color w:val="000000"/>
                <w:kern w:val="2"/>
              </w:rPr>
              <w:t xml:space="preserve">Final &amp; </w:t>
            </w:r>
            <w:r>
              <w:rPr>
                <w:rFonts w:ascii="Times New Roman" w:hAnsi="Times New Roman" w:cs="Times New Roman"/>
                <w:b/>
                <w:bCs/>
                <w:i/>
                <w:iCs/>
                <w:kern w:val="2"/>
              </w:rPr>
              <w:t>Curtain Call</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507E75D">
            <w:pPr>
              <w:spacing w:before="40" w:after="40"/>
              <w:rPr>
                <w:rFonts w:ascii="Times New Roman" w:hAnsi="Times New Roman" w:cs="Times New Roman"/>
                <w:kern w:val="2"/>
              </w:rPr>
            </w:pPr>
            <w:r>
              <w:rPr>
                <w:rFonts w:ascii="Times New Roman" w:hAnsi="Times New Roman" w:cs="Times New Roman"/>
                <w:kern w:val="2"/>
              </w:rPr>
              <w:t>Seluruh pemain, penari, pemusik, dan kru tampil di panggung</w:t>
            </w:r>
          </w:p>
        </w:tc>
      </w:tr>
      <w:tr w14:paraId="0D19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117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8DA9FDC">
            <w:pPr>
              <w:spacing w:before="40" w:after="40"/>
              <w:jc w:val="center"/>
              <w:rPr>
                <w:rFonts w:ascii="Times New Roman" w:hAnsi="Times New Roman" w:cs="Times New Roman"/>
                <w:kern w:val="2"/>
              </w:rPr>
            </w:pPr>
            <w:r>
              <w:rPr>
                <w:rFonts w:ascii="Times New Roman" w:hAnsi="Times New Roman" w:cs="Times New Roman"/>
                <w:kern w:val="2"/>
              </w:rPr>
              <w:t>18.</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6337990">
            <w:pPr>
              <w:spacing w:before="40" w:after="40"/>
              <w:jc w:val="center"/>
              <w:rPr>
                <w:rFonts w:ascii="Times New Roman" w:hAnsi="Times New Roman" w:cs="Times New Roman"/>
                <w:kern w:val="2"/>
              </w:rPr>
            </w:pPr>
            <w:r>
              <w:rPr>
                <w:rFonts w:ascii="Times New Roman" w:hAnsi="Times New Roman" w:cs="Times New Roman"/>
                <w:kern w:val="2"/>
              </w:rPr>
              <w:t>11.25 – 11.40</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FCB5D75">
            <w:pPr>
              <w:spacing w:before="40" w:after="40"/>
              <w:jc w:val="center"/>
              <w:rPr>
                <w:rFonts w:ascii="Times New Roman" w:hAnsi="Times New Roman" w:cs="Times New Roman"/>
                <w:kern w:val="2"/>
              </w:rPr>
            </w:pPr>
            <w:r>
              <w:rPr>
                <w:rFonts w:ascii="Times New Roman" w:hAnsi="Times New Roman" w:cs="Times New Roman"/>
                <w:kern w:val="2"/>
              </w:rPr>
              <w:t>15’</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7CD2AAA">
            <w:pPr>
              <w:spacing w:before="40" w:after="40"/>
              <w:jc w:val="center"/>
              <w:rPr>
                <w:rFonts w:ascii="Times New Roman" w:hAnsi="Times New Roman" w:cs="Times New Roman"/>
                <w:b/>
                <w:bCs/>
                <w:kern w:val="2"/>
              </w:rPr>
            </w:pPr>
            <w:r>
              <w:rPr>
                <w:rFonts w:ascii="Times New Roman" w:hAnsi="Times New Roman" w:cs="Times New Roman"/>
                <w:b/>
                <w:bCs/>
                <w:kern w:val="2"/>
              </w:rPr>
              <w:t>Refleksi/Pesan Budaya</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4EAC1CF">
            <w:pPr>
              <w:spacing w:before="40" w:after="40"/>
              <w:rPr>
                <w:rFonts w:ascii="Times New Roman" w:hAnsi="Times New Roman" w:cs="Times New Roman"/>
                <w:kern w:val="2"/>
              </w:rPr>
            </w:pPr>
            <w:r>
              <w:rPr>
                <w:rFonts w:ascii="Times New Roman" w:hAnsi="Times New Roman" w:cs="Times New Roman"/>
                <w:kern w:val="2"/>
              </w:rPr>
              <w:t>Penyampaian pesan mengenai nilai pendidikan, budaya, dan karakter dalam pertunjukan</w:t>
            </w:r>
          </w:p>
        </w:tc>
      </w:tr>
      <w:tr w14:paraId="3C0D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117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2E7E25E">
            <w:pPr>
              <w:spacing w:before="40" w:after="40"/>
              <w:jc w:val="center"/>
              <w:rPr>
                <w:rFonts w:ascii="Times New Roman" w:hAnsi="Times New Roman" w:cs="Times New Roman"/>
                <w:kern w:val="2"/>
              </w:rPr>
            </w:pPr>
            <w:r>
              <w:rPr>
                <w:rFonts w:ascii="Times New Roman" w:hAnsi="Times New Roman" w:cs="Times New Roman"/>
                <w:kern w:val="2"/>
              </w:rPr>
              <w:t>19.</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4E3F11D">
            <w:pPr>
              <w:spacing w:before="40" w:after="40"/>
              <w:jc w:val="center"/>
              <w:rPr>
                <w:rFonts w:ascii="Times New Roman" w:hAnsi="Times New Roman" w:cs="Times New Roman"/>
                <w:kern w:val="2"/>
              </w:rPr>
            </w:pPr>
            <w:r>
              <w:rPr>
                <w:rFonts w:ascii="Times New Roman" w:hAnsi="Times New Roman" w:cs="Times New Roman"/>
                <w:kern w:val="2"/>
              </w:rPr>
              <w:t>11.40 – 11.55</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7A5AB85">
            <w:pPr>
              <w:spacing w:before="40" w:after="40"/>
              <w:jc w:val="center"/>
              <w:rPr>
                <w:rFonts w:ascii="Times New Roman" w:hAnsi="Times New Roman" w:cs="Times New Roman"/>
                <w:kern w:val="2"/>
              </w:rPr>
            </w:pPr>
            <w:r>
              <w:rPr>
                <w:rFonts w:ascii="Times New Roman" w:hAnsi="Times New Roman" w:cs="Times New Roman"/>
                <w:kern w:val="2"/>
              </w:rPr>
              <w:t>15’</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9B1D9D1">
            <w:pPr>
              <w:spacing w:before="40" w:after="40"/>
              <w:jc w:val="center"/>
              <w:rPr>
                <w:rFonts w:ascii="Times New Roman" w:hAnsi="Times New Roman" w:cs="Times New Roman"/>
                <w:b/>
                <w:bCs/>
                <w:kern w:val="2"/>
              </w:rPr>
            </w:pPr>
            <w:r>
              <w:rPr>
                <w:rFonts w:ascii="Times New Roman" w:hAnsi="Times New Roman" w:cs="Times New Roman"/>
                <w:b/>
                <w:bCs/>
                <w:kern w:val="2"/>
              </w:rPr>
              <w:t>Apresiasi dan Penghargaan</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6FE1239">
            <w:pPr>
              <w:spacing w:before="40" w:after="40"/>
              <w:rPr>
                <w:rFonts w:ascii="Times New Roman" w:hAnsi="Times New Roman" w:cs="Times New Roman"/>
                <w:kern w:val="2"/>
              </w:rPr>
            </w:pPr>
            <w:r>
              <w:rPr>
                <w:rFonts w:ascii="Times New Roman" w:hAnsi="Times New Roman" w:cs="Times New Roman"/>
                <w:kern w:val="2"/>
              </w:rPr>
              <w:t>Apresiasi kepada pemain, pengisi acara, pelatih, panitia, dan pihak pendukung</w:t>
            </w:r>
          </w:p>
        </w:tc>
      </w:tr>
      <w:tr w14:paraId="49936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63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E263B49">
            <w:pPr>
              <w:spacing w:before="40" w:after="40"/>
              <w:jc w:val="center"/>
              <w:rPr>
                <w:rFonts w:ascii="Times New Roman" w:hAnsi="Times New Roman" w:cs="Times New Roman"/>
                <w:kern w:val="2"/>
              </w:rPr>
            </w:pPr>
            <w:r>
              <w:rPr>
                <w:rFonts w:ascii="Times New Roman" w:hAnsi="Times New Roman" w:cs="Times New Roman"/>
                <w:kern w:val="2"/>
              </w:rPr>
              <w:t>20.</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BBD5EAD">
            <w:pPr>
              <w:spacing w:before="40" w:after="40"/>
              <w:jc w:val="center"/>
              <w:rPr>
                <w:rFonts w:ascii="Times New Roman" w:hAnsi="Times New Roman" w:cs="Times New Roman"/>
                <w:kern w:val="2"/>
              </w:rPr>
            </w:pPr>
            <w:r>
              <w:rPr>
                <w:rFonts w:ascii="Times New Roman" w:hAnsi="Times New Roman" w:cs="Times New Roman"/>
                <w:kern w:val="2"/>
              </w:rPr>
              <w:t>11.55 – 12.10</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AE5CFC4">
            <w:pPr>
              <w:spacing w:before="40" w:after="40"/>
              <w:jc w:val="center"/>
              <w:rPr>
                <w:rFonts w:ascii="Times New Roman" w:hAnsi="Times New Roman" w:cs="Times New Roman"/>
                <w:kern w:val="2"/>
              </w:rPr>
            </w:pPr>
            <w:r>
              <w:rPr>
                <w:rFonts w:ascii="Times New Roman" w:hAnsi="Times New Roman" w:cs="Times New Roman"/>
                <w:kern w:val="2"/>
              </w:rPr>
              <w:t>15’</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D605F87">
            <w:pPr>
              <w:spacing w:before="40" w:after="40"/>
              <w:jc w:val="center"/>
              <w:rPr>
                <w:rFonts w:ascii="Times New Roman" w:hAnsi="Times New Roman" w:cs="Times New Roman"/>
                <w:b/>
                <w:bCs/>
                <w:kern w:val="2"/>
              </w:rPr>
            </w:pPr>
            <w:r>
              <w:rPr>
                <w:rFonts w:ascii="Times New Roman" w:hAnsi="Times New Roman" w:cs="Times New Roman"/>
                <w:b/>
                <w:bCs/>
                <w:kern w:val="2"/>
              </w:rPr>
              <w:t>Penyerahan Cendera Mata</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53DA944">
            <w:pPr>
              <w:spacing w:before="40" w:after="40"/>
              <w:rPr>
                <w:rFonts w:ascii="Times New Roman" w:hAnsi="Times New Roman" w:cs="Times New Roman"/>
                <w:kern w:val="2"/>
              </w:rPr>
            </w:pPr>
            <w:r>
              <w:rPr>
                <w:rFonts w:ascii="Times New Roman" w:hAnsi="Times New Roman" w:cs="Times New Roman"/>
                <w:kern w:val="2"/>
              </w:rPr>
              <w:t>Penyerahan cendera mata kepada pihak terkait</w:t>
            </w:r>
          </w:p>
        </w:tc>
      </w:tr>
      <w:tr w14:paraId="0E28B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90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7C37DD3">
            <w:pPr>
              <w:spacing w:before="40" w:after="40"/>
              <w:jc w:val="center"/>
              <w:rPr>
                <w:rFonts w:ascii="Times New Roman" w:hAnsi="Times New Roman" w:cs="Times New Roman"/>
                <w:kern w:val="2"/>
              </w:rPr>
            </w:pPr>
            <w:r>
              <w:rPr>
                <w:rFonts w:ascii="Times New Roman" w:hAnsi="Times New Roman" w:cs="Times New Roman"/>
                <w:kern w:val="2"/>
              </w:rPr>
              <w:t>21.</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1BEDBF2">
            <w:pPr>
              <w:spacing w:before="40" w:after="40"/>
              <w:jc w:val="center"/>
              <w:rPr>
                <w:rFonts w:ascii="Times New Roman" w:hAnsi="Times New Roman" w:cs="Times New Roman"/>
                <w:kern w:val="2"/>
              </w:rPr>
            </w:pPr>
            <w:r>
              <w:rPr>
                <w:rFonts w:ascii="Times New Roman" w:hAnsi="Times New Roman" w:cs="Times New Roman"/>
                <w:kern w:val="2"/>
              </w:rPr>
              <w:t>12.10 – 12.30</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208BA03">
            <w:pPr>
              <w:spacing w:before="40" w:after="40"/>
              <w:jc w:val="center"/>
              <w:rPr>
                <w:rFonts w:ascii="Times New Roman" w:hAnsi="Times New Roman" w:cs="Times New Roman"/>
                <w:kern w:val="2"/>
              </w:rPr>
            </w:pPr>
            <w:r>
              <w:rPr>
                <w:rFonts w:ascii="Times New Roman" w:hAnsi="Times New Roman" w:cs="Times New Roman"/>
                <w:kern w:val="2"/>
              </w:rPr>
              <w:t>20’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3D502E5">
            <w:pPr>
              <w:spacing w:before="40" w:after="40"/>
              <w:jc w:val="center"/>
              <w:rPr>
                <w:rFonts w:ascii="Times New Roman" w:hAnsi="Times New Roman" w:cs="Times New Roman"/>
                <w:b/>
                <w:bCs/>
                <w:kern w:val="2"/>
              </w:rPr>
            </w:pPr>
            <w:r>
              <w:rPr>
                <w:rFonts w:ascii="Times New Roman" w:hAnsi="Times New Roman" w:cs="Times New Roman"/>
                <w:b/>
                <w:bCs/>
                <w:kern w:val="2"/>
              </w:rPr>
              <w:t>Penutupan oleh MC</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DDCE422">
            <w:pPr>
              <w:spacing w:before="40" w:after="40"/>
              <w:rPr>
                <w:rFonts w:ascii="Times New Roman" w:hAnsi="Times New Roman" w:cs="Times New Roman"/>
                <w:kern w:val="2"/>
              </w:rPr>
            </w:pPr>
            <w:r>
              <w:rPr>
                <w:rFonts w:ascii="Times New Roman" w:hAnsi="Times New Roman" w:cs="Times New Roman"/>
                <w:kern w:val="2"/>
              </w:rPr>
              <w:t>Ucapan terima kasih dan informasi akhir kepada penonton</w:t>
            </w:r>
          </w:p>
        </w:tc>
      </w:tr>
      <w:tr w14:paraId="0F005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8" w:type="dxa"/>
          </w:tblCellMar>
        </w:tblPrEx>
        <w:trPr>
          <w:trHeight w:val="1170" w:hRule="atLeast"/>
        </w:trPr>
        <w:tc>
          <w:tcPr>
            <w:tcW w:w="7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B065177">
            <w:pPr>
              <w:spacing w:before="40" w:after="40"/>
              <w:jc w:val="center"/>
              <w:rPr>
                <w:rFonts w:ascii="Times New Roman" w:hAnsi="Times New Roman" w:cs="Times New Roman"/>
                <w:kern w:val="2"/>
              </w:rPr>
            </w:pPr>
            <w:r>
              <w:rPr>
                <w:rFonts w:ascii="Times New Roman" w:hAnsi="Times New Roman" w:cs="Times New Roman"/>
                <w:kern w:val="2"/>
              </w:rPr>
              <w:t>22.</w:t>
            </w:r>
          </w:p>
        </w:tc>
        <w:tc>
          <w:tcPr>
            <w:tcW w:w="16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C703253">
            <w:pPr>
              <w:spacing w:before="40" w:after="40"/>
              <w:jc w:val="center"/>
              <w:rPr>
                <w:rFonts w:ascii="Times New Roman" w:hAnsi="Times New Roman" w:cs="Times New Roman"/>
                <w:kern w:val="2"/>
              </w:rPr>
            </w:pPr>
            <w:r>
              <w:rPr>
                <w:rFonts w:ascii="Times New Roman" w:hAnsi="Times New Roman" w:cs="Times New Roman"/>
                <w:kern w:val="2"/>
              </w:rPr>
              <w:t>12.30 – 13.00</w:t>
            </w:r>
          </w:p>
        </w:tc>
        <w:tc>
          <w:tcPr>
            <w:tcW w:w="11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74769CE">
            <w:pPr>
              <w:spacing w:before="40" w:after="40"/>
              <w:jc w:val="center"/>
              <w:rPr>
                <w:rFonts w:ascii="Times New Roman" w:hAnsi="Times New Roman" w:cs="Times New Roman"/>
                <w:kern w:val="2"/>
              </w:rPr>
            </w:pPr>
            <w:r>
              <w:rPr>
                <w:rFonts w:ascii="Times New Roman" w:hAnsi="Times New Roman" w:cs="Times New Roman"/>
                <w:kern w:val="2"/>
              </w:rPr>
              <w:t>30’</w:t>
            </w:r>
          </w:p>
        </w:tc>
        <w:tc>
          <w:tcPr>
            <w:tcW w:w="213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9B2BA88">
            <w:pPr>
              <w:spacing w:before="40" w:after="40"/>
              <w:jc w:val="center"/>
              <w:rPr>
                <w:rFonts w:ascii="Times New Roman" w:hAnsi="Times New Roman" w:cs="Times New Roman"/>
                <w:b/>
                <w:bCs/>
                <w:kern w:val="2"/>
              </w:rPr>
            </w:pPr>
            <w:r>
              <w:rPr>
                <w:rFonts w:ascii="Times New Roman" w:hAnsi="Times New Roman" w:cs="Times New Roman"/>
                <w:b/>
                <w:bCs/>
                <w:kern w:val="2"/>
              </w:rPr>
              <w:t>Dokumentasi Bersama</w:t>
            </w:r>
          </w:p>
        </w:tc>
        <w:tc>
          <w:tcPr>
            <w:tcW w:w="38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8AAE42D">
            <w:pPr>
              <w:spacing w:before="40" w:after="40"/>
              <w:rPr>
                <w:rFonts w:ascii="Times New Roman" w:hAnsi="Times New Roman" w:cs="Times New Roman"/>
                <w:kern w:val="2"/>
              </w:rPr>
            </w:pPr>
            <w:r>
              <w:rPr>
                <w:rFonts w:ascii="Times New Roman" w:hAnsi="Times New Roman" w:cs="Times New Roman"/>
                <w:kern w:val="2"/>
              </w:rPr>
              <w:t>Foto bersama pemain, panitia, guru, tamu undangan, dan pihak pendukung</w:t>
            </w:r>
          </w:p>
        </w:tc>
      </w:tr>
    </w:tbl>
    <w:p w14:paraId="1AA2C8E2">
      <w:pPr>
        <w:spacing w:before="40" w:after="40"/>
        <w:rPr>
          <w:rFonts w:ascii="Times New Roman" w:hAnsi="Times New Roman" w:cs="Times New Roman"/>
          <w:lang w:val="en-US" w:eastAsia="en-US"/>
        </w:rPr>
      </w:pPr>
      <w:r>
        <w:rPr>
          <w:rFonts w:ascii="Times New Roman" w:hAnsi="Times New Roman" w:cs="Times New Roman"/>
        </w:rPr>
        <w:t xml:space="preserve"> </w:t>
      </w:r>
    </w:p>
    <w:p w14:paraId="742B5B68">
      <w:pPr>
        <w:spacing w:after="0" w:line="240" w:lineRule="auto"/>
        <w:contextualSpacing/>
        <w:jc w:val="both"/>
        <w:rPr>
          <w:rFonts w:ascii="Times New Roman" w:hAnsi="Times New Roman" w:eastAsia="Times New Roman" w:cs="Times New Roman"/>
          <w:b/>
          <w:bCs/>
          <w:color w:val="000000"/>
          <w:sz w:val="24"/>
          <w:szCs w:val="24"/>
          <w:lang w:val="id-ID"/>
        </w:rPr>
      </w:pPr>
    </w:p>
    <w:p w14:paraId="4FE3899B">
      <w:pPr>
        <w:spacing w:after="0" w:line="240" w:lineRule="auto"/>
        <w:contextualSpacing/>
        <w:jc w:val="both"/>
        <w:rPr>
          <w:rFonts w:ascii="Times New Roman" w:hAnsi="Times New Roman" w:eastAsia="Times New Roman" w:cs="Times New Roman"/>
          <w:b/>
          <w:bCs/>
          <w:color w:val="000000"/>
          <w:sz w:val="24"/>
          <w:szCs w:val="24"/>
          <w:lang w:val="id-ID"/>
        </w:rPr>
      </w:pPr>
    </w:p>
    <w:p w14:paraId="2C067D8A">
      <w:pPr>
        <w:spacing w:after="0" w:line="240" w:lineRule="auto"/>
        <w:contextualSpacing/>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LAMPIRAN 3</w:t>
      </w:r>
    </w:p>
    <w:p w14:paraId="3BC58375">
      <w:pPr>
        <w:spacing w:after="0" w:line="240" w:lineRule="auto"/>
        <w:contextualSpacing/>
        <w:jc w:val="both"/>
        <w:rPr>
          <w:rFonts w:ascii="Times New Roman" w:hAnsi="Times New Roman" w:eastAsia="Times New Roman" w:cs="Times New Roman"/>
          <w:b/>
          <w:bCs/>
          <w:color w:val="000000"/>
          <w:sz w:val="24"/>
          <w:szCs w:val="24"/>
        </w:rPr>
      </w:pPr>
    </w:p>
    <w:p w14:paraId="738341C3">
      <w:pPr>
        <w:spacing w:after="0" w:line="240" w:lineRule="auto"/>
        <w:contextualSpacing/>
        <w:jc w:val="both"/>
        <w:rPr>
          <w:rFonts w:ascii="Times New Roman" w:hAnsi="Times New Roman" w:eastAsia="Times New Roman" w:cs="Times New Roman"/>
          <w:color w:val="auto"/>
          <w:sz w:val="24"/>
          <w:szCs w:val="24"/>
        </w:rPr>
      </w:pPr>
    </w:p>
    <w:p w14:paraId="100AE955">
      <w:pPr>
        <w:spacing w:after="0" w:line="240" w:lineRule="auto"/>
        <w:contextualSpacing/>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color w:val="000000"/>
          <w:sz w:val="28"/>
          <w:szCs w:val="28"/>
        </w:rPr>
        <w:t>SUSUNAN PANITIA</w:t>
      </w:r>
      <w:r>
        <w:rPr>
          <w:rFonts w:ascii="Times New Roman" w:hAnsi="Times New Roman" w:eastAsia="Times New Roman" w:cs="Times New Roman"/>
          <w:b/>
          <w:bCs/>
          <w:color w:val="000000"/>
          <w:sz w:val="28"/>
          <w:szCs w:val="28"/>
        </w:rPr>
        <w:br w:type="textWrapping"/>
      </w:r>
      <w:r>
        <w:rPr>
          <w:rFonts w:ascii="Times New Roman" w:hAnsi="Times New Roman" w:eastAsia="Times New Roman" w:cs="Times New Roman"/>
          <w:b/>
          <w:bCs/>
          <w:color w:val="000000"/>
          <w:sz w:val="28"/>
          <w:szCs w:val="28"/>
        </w:rPr>
        <w:t xml:space="preserve"> </w:t>
      </w:r>
    </w:p>
    <w:p w14:paraId="0DA61F53">
      <w:pPr>
        <w:spacing w:after="0" w:line="240" w:lineRule="auto"/>
        <w:contextualSpacing/>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color w:val="000000"/>
          <w:sz w:val="24"/>
          <w:szCs w:val="24"/>
        </w:rPr>
        <w:t>“GUNUNG PUTIH: ”</w:t>
      </w:r>
    </w:p>
    <w:p w14:paraId="390C6488">
      <w:pPr>
        <w:spacing w:after="0" w:line="240" w:lineRule="auto"/>
        <w:contextualSpacing/>
        <w:jc w:val="center"/>
        <w:rPr>
          <w:rFonts w:ascii="Times New Roman" w:hAnsi="Times New Roman" w:eastAsia="Times New Roman" w:cs="Times New Roman"/>
          <w:color w:val="auto"/>
          <w:sz w:val="24"/>
          <w:szCs w:val="24"/>
        </w:rPr>
      </w:pPr>
      <w:r>
        <w:rPr>
          <w:rFonts w:ascii="Times New Roman" w:hAnsi="Times New Roman" w:eastAsia="Times New Roman" w:cs="Times New Roman"/>
          <w:b/>
          <w:bCs/>
          <w:color w:val="000000"/>
          <w:sz w:val="24"/>
          <w:szCs w:val="24"/>
        </w:rPr>
        <w:t> </w:t>
      </w:r>
    </w:p>
    <w:p w14:paraId="2B7983C8">
      <w:pPr>
        <w:spacing w:after="0" w:line="240" w:lineRule="auto"/>
        <w:contextualSpacing/>
        <w:rPr>
          <w:rFonts w:ascii="Times New Roman" w:hAnsi="Times New Roman" w:eastAsia="Times New Roman" w:cs="Times New Roman"/>
          <w:color w:val="auto"/>
          <w:sz w:val="24"/>
          <w:szCs w:val="24"/>
        </w:rPr>
      </w:pPr>
    </w:p>
    <w:p w14:paraId="6FC16958">
      <w:pPr>
        <w:spacing w:after="0" w:line="360" w:lineRule="auto"/>
        <w:contextualSpacing/>
        <w:jc w:val="both"/>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A. KEPANITIAAN :</w:t>
      </w:r>
    </w:p>
    <w:tbl>
      <w:tblPr>
        <w:tblStyle w:val="19"/>
        <w:tblW w:w="9214"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4102"/>
        <w:gridCol w:w="1519"/>
        <w:gridCol w:w="2870"/>
      </w:tblGrid>
      <w:tr w14:paraId="3F695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shd w:val="clear" w:color="auto" w:fill="B6DDE8" w:themeFill="accent5" w:themeFillTint="66"/>
          </w:tcPr>
          <w:p w14:paraId="69F33F11">
            <w:pPr>
              <w:spacing w:after="0" w:line="360" w:lineRule="auto"/>
              <w:contextualSpacing/>
              <w:jc w:val="center"/>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NO</w:t>
            </w:r>
          </w:p>
        </w:tc>
        <w:tc>
          <w:tcPr>
            <w:tcW w:w="4102" w:type="dxa"/>
            <w:shd w:val="clear" w:color="auto" w:fill="B6DDE8" w:themeFill="accent5" w:themeFillTint="66"/>
          </w:tcPr>
          <w:p w14:paraId="33C750CF">
            <w:pPr>
              <w:spacing w:after="0" w:line="360" w:lineRule="auto"/>
              <w:contextualSpacing/>
              <w:jc w:val="center"/>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NAMA LENGKAP</w:t>
            </w:r>
          </w:p>
        </w:tc>
        <w:tc>
          <w:tcPr>
            <w:tcW w:w="1519" w:type="dxa"/>
            <w:shd w:val="clear" w:color="auto" w:fill="B6DDE8" w:themeFill="accent5" w:themeFillTint="66"/>
          </w:tcPr>
          <w:p w14:paraId="0073E2AE">
            <w:pPr>
              <w:spacing w:after="0" w:line="360" w:lineRule="auto"/>
              <w:contextualSpacing/>
              <w:jc w:val="center"/>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NIS</w:t>
            </w:r>
          </w:p>
        </w:tc>
        <w:tc>
          <w:tcPr>
            <w:tcW w:w="2870" w:type="dxa"/>
            <w:shd w:val="clear" w:color="auto" w:fill="B6DDE8" w:themeFill="accent5" w:themeFillTint="66"/>
          </w:tcPr>
          <w:p w14:paraId="78CBD9A4">
            <w:pPr>
              <w:spacing w:after="0" w:line="360" w:lineRule="auto"/>
              <w:contextualSpacing/>
              <w:jc w:val="center"/>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JABATAN</w:t>
            </w:r>
          </w:p>
        </w:tc>
      </w:tr>
      <w:tr w14:paraId="64DDF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483F10E1">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w:t>
            </w:r>
          </w:p>
        </w:tc>
        <w:tc>
          <w:tcPr>
            <w:tcW w:w="4102" w:type="dxa"/>
          </w:tcPr>
          <w:p w14:paraId="36775810">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Muhammad Hanif Jibran</w:t>
            </w:r>
          </w:p>
        </w:tc>
        <w:tc>
          <w:tcPr>
            <w:tcW w:w="1519" w:type="dxa"/>
          </w:tcPr>
          <w:p w14:paraId="1B7A2CDD">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26091710</w:t>
            </w:r>
          </w:p>
        </w:tc>
        <w:tc>
          <w:tcPr>
            <w:tcW w:w="2870" w:type="dxa"/>
          </w:tcPr>
          <w:p w14:paraId="3917E5F7">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Pimpinan Produksi</w:t>
            </w:r>
          </w:p>
        </w:tc>
      </w:tr>
      <w:tr w14:paraId="2BD7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32C2ACAA">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w:t>
            </w:r>
          </w:p>
        </w:tc>
        <w:tc>
          <w:tcPr>
            <w:tcW w:w="4102" w:type="dxa"/>
          </w:tcPr>
          <w:p w14:paraId="7166C9E6">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Putri Kirana</w:t>
            </w:r>
          </w:p>
        </w:tc>
        <w:tc>
          <w:tcPr>
            <w:tcW w:w="1519" w:type="dxa"/>
          </w:tcPr>
          <w:p w14:paraId="0F5C7C16">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26091716</w:t>
            </w:r>
          </w:p>
        </w:tc>
        <w:tc>
          <w:tcPr>
            <w:tcW w:w="2870" w:type="dxa"/>
          </w:tcPr>
          <w:p w14:paraId="6A111176">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Wakil Pimpinan Produksi</w:t>
            </w:r>
          </w:p>
        </w:tc>
      </w:tr>
      <w:tr w14:paraId="6CA2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0F373D59">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3.</w:t>
            </w:r>
          </w:p>
        </w:tc>
        <w:tc>
          <w:tcPr>
            <w:tcW w:w="4102" w:type="dxa"/>
          </w:tcPr>
          <w:p w14:paraId="5539452A">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Diah Ayu Widiyaningrum</w:t>
            </w:r>
          </w:p>
        </w:tc>
        <w:tc>
          <w:tcPr>
            <w:tcW w:w="1519" w:type="dxa"/>
          </w:tcPr>
          <w:p w14:paraId="111F4130">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26091693</w:t>
            </w:r>
          </w:p>
        </w:tc>
        <w:tc>
          <w:tcPr>
            <w:tcW w:w="2870" w:type="dxa"/>
          </w:tcPr>
          <w:p w14:paraId="77149B9C">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Sekertaris 1</w:t>
            </w:r>
          </w:p>
        </w:tc>
      </w:tr>
      <w:tr w14:paraId="5FAE7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38C6302C">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4.</w:t>
            </w:r>
          </w:p>
        </w:tc>
        <w:tc>
          <w:tcPr>
            <w:tcW w:w="4102" w:type="dxa"/>
          </w:tcPr>
          <w:p w14:paraId="2632EAAB">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Alvira Zahra July andari</w:t>
            </w:r>
          </w:p>
        </w:tc>
        <w:tc>
          <w:tcPr>
            <w:tcW w:w="1519" w:type="dxa"/>
          </w:tcPr>
          <w:p w14:paraId="0A615E11">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26091685</w:t>
            </w:r>
          </w:p>
        </w:tc>
        <w:tc>
          <w:tcPr>
            <w:tcW w:w="2870" w:type="dxa"/>
          </w:tcPr>
          <w:p w14:paraId="546271A4">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Sekertaris 2</w:t>
            </w:r>
          </w:p>
        </w:tc>
      </w:tr>
      <w:tr w14:paraId="2CC1B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42BDD680">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5.</w:t>
            </w:r>
          </w:p>
        </w:tc>
        <w:tc>
          <w:tcPr>
            <w:tcW w:w="4102" w:type="dxa"/>
          </w:tcPr>
          <w:p w14:paraId="07DAD04F">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Haniffathin Qonitah</w:t>
            </w:r>
          </w:p>
        </w:tc>
        <w:tc>
          <w:tcPr>
            <w:tcW w:w="1519" w:type="dxa"/>
          </w:tcPr>
          <w:p w14:paraId="70761813">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26091702</w:t>
            </w:r>
          </w:p>
        </w:tc>
        <w:tc>
          <w:tcPr>
            <w:tcW w:w="2870" w:type="dxa"/>
          </w:tcPr>
          <w:p w14:paraId="7D8685A3">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 xml:space="preserve">Bendahara </w:t>
            </w:r>
          </w:p>
        </w:tc>
      </w:tr>
      <w:tr w14:paraId="32EAA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1FB2E09F">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6.</w:t>
            </w:r>
          </w:p>
        </w:tc>
        <w:tc>
          <w:tcPr>
            <w:tcW w:w="4102" w:type="dxa"/>
          </w:tcPr>
          <w:p w14:paraId="2C5FEDC2">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Dimas Bagus Firnadi</w:t>
            </w:r>
          </w:p>
        </w:tc>
        <w:tc>
          <w:tcPr>
            <w:tcW w:w="1519" w:type="dxa"/>
          </w:tcPr>
          <w:p w14:paraId="7730F594">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26091695</w:t>
            </w:r>
          </w:p>
        </w:tc>
        <w:tc>
          <w:tcPr>
            <w:tcW w:w="2870" w:type="dxa"/>
          </w:tcPr>
          <w:p w14:paraId="2C4A2142">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Humas 1</w:t>
            </w:r>
          </w:p>
        </w:tc>
      </w:tr>
      <w:tr w14:paraId="3E84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6F72D399">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7.</w:t>
            </w:r>
          </w:p>
        </w:tc>
        <w:tc>
          <w:tcPr>
            <w:tcW w:w="4102" w:type="dxa"/>
          </w:tcPr>
          <w:p w14:paraId="232C9157">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Nico Exdyansyah Putra Zacky</w:t>
            </w:r>
          </w:p>
        </w:tc>
        <w:tc>
          <w:tcPr>
            <w:tcW w:w="1519" w:type="dxa"/>
          </w:tcPr>
          <w:p w14:paraId="7FD07AB6">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26091713</w:t>
            </w:r>
          </w:p>
        </w:tc>
        <w:tc>
          <w:tcPr>
            <w:tcW w:w="2870" w:type="dxa"/>
          </w:tcPr>
          <w:p w14:paraId="7C009C96">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Humas 2</w:t>
            </w:r>
          </w:p>
        </w:tc>
      </w:tr>
      <w:tr w14:paraId="090AF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6F9C4319">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8.</w:t>
            </w:r>
          </w:p>
        </w:tc>
        <w:tc>
          <w:tcPr>
            <w:tcW w:w="4102" w:type="dxa"/>
          </w:tcPr>
          <w:p w14:paraId="58C700A1">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Nichols Vala Priertra Kurniawan</w:t>
            </w:r>
          </w:p>
        </w:tc>
        <w:tc>
          <w:tcPr>
            <w:tcW w:w="1519" w:type="dxa"/>
          </w:tcPr>
          <w:p w14:paraId="657005B7">
            <w:pPr>
              <w:spacing w:after="0" w:line="360" w:lineRule="auto"/>
              <w:contextualSpacing/>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26091714</w:t>
            </w:r>
          </w:p>
        </w:tc>
        <w:tc>
          <w:tcPr>
            <w:tcW w:w="2870" w:type="dxa"/>
          </w:tcPr>
          <w:p w14:paraId="15982688">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Acara</w:t>
            </w:r>
          </w:p>
        </w:tc>
      </w:tr>
      <w:tr w14:paraId="69AE4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057A5E11">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9.</w:t>
            </w:r>
          </w:p>
        </w:tc>
        <w:tc>
          <w:tcPr>
            <w:tcW w:w="4102" w:type="dxa"/>
          </w:tcPr>
          <w:p w14:paraId="4277595D">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Ghina Hanif Oktafiani</w:t>
            </w:r>
          </w:p>
        </w:tc>
        <w:tc>
          <w:tcPr>
            <w:tcW w:w="1519" w:type="dxa"/>
          </w:tcPr>
          <w:p w14:paraId="77AC1E8C">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26091700</w:t>
            </w:r>
          </w:p>
        </w:tc>
        <w:tc>
          <w:tcPr>
            <w:tcW w:w="2870" w:type="dxa"/>
          </w:tcPr>
          <w:p w14:paraId="211CD1EE">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Dana Usaha 1</w:t>
            </w:r>
          </w:p>
        </w:tc>
      </w:tr>
      <w:tr w14:paraId="35D8A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5F0D6464">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10.</w:t>
            </w:r>
          </w:p>
        </w:tc>
        <w:tc>
          <w:tcPr>
            <w:tcW w:w="4102" w:type="dxa"/>
          </w:tcPr>
          <w:p w14:paraId="1FD141D9">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Axfin Lutfaka</w:t>
            </w:r>
          </w:p>
        </w:tc>
        <w:tc>
          <w:tcPr>
            <w:tcW w:w="1519" w:type="dxa"/>
          </w:tcPr>
          <w:p w14:paraId="39D7DC6D">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26091689</w:t>
            </w:r>
          </w:p>
        </w:tc>
        <w:tc>
          <w:tcPr>
            <w:tcW w:w="2870" w:type="dxa"/>
          </w:tcPr>
          <w:p w14:paraId="29301D16">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Dana Usaha 2</w:t>
            </w:r>
          </w:p>
        </w:tc>
      </w:tr>
      <w:tr w14:paraId="5CC9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5378E168">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11.</w:t>
            </w:r>
          </w:p>
        </w:tc>
        <w:tc>
          <w:tcPr>
            <w:tcW w:w="4102" w:type="dxa"/>
          </w:tcPr>
          <w:p w14:paraId="5F6C293F">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Keshi Ivana Sakhi</w:t>
            </w:r>
          </w:p>
        </w:tc>
        <w:tc>
          <w:tcPr>
            <w:tcW w:w="1519" w:type="dxa"/>
          </w:tcPr>
          <w:p w14:paraId="53774741">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26091706</w:t>
            </w:r>
          </w:p>
        </w:tc>
        <w:tc>
          <w:tcPr>
            <w:tcW w:w="2870" w:type="dxa"/>
          </w:tcPr>
          <w:p w14:paraId="21F55BA3">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Dana Usaha 3</w:t>
            </w:r>
          </w:p>
        </w:tc>
      </w:tr>
      <w:tr w14:paraId="32AB9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2EB2D9E7">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12.</w:t>
            </w:r>
          </w:p>
        </w:tc>
        <w:tc>
          <w:tcPr>
            <w:tcW w:w="4102" w:type="dxa"/>
          </w:tcPr>
          <w:p w14:paraId="1E5E456B">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Aisah Ayu Nurjanah</w:t>
            </w:r>
          </w:p>
        </w:tc>
        <w:tc>
          <w:tcPr>
            <w:tcW w:w="1519" w:type="dxa"/>
          </w:tcPr>
          <w:p w14:paraId="2199CCD3">
            <w:pPr>
              <w:spacing w:after="0" w:line="240" w:lineRule="auto"/>
              <w:rPr>
                <w:rFonts w:ascii="Calibri" w:hAnsi="Calibri" w:eastAsia="Calibri" w:cs="SimSun"/>
                <w:sz w:val="24"/>
                <w:szCs w:val="24"/>
              </w:rPr>
            </w:pPr>
            <w:r>
              <w:rPr>
                <w:rFonts w:ascii="Calibri" w:hAnsi="Calibri" w:eastAsia="Calibri" w:cs="SimSun"/>
                <w:sz w:val="24"/>
                <w:szCs w:val="24"/>
              </w:rPr>
              <w:t>26091684</w:t>
            </w:r>
          </w:p>
        </w:tc>
        <w:tc>
          <w:tcPr>
            <w:tcW w:w="2870" w:type="dxa"/>
          </w:tcPr>
          <w:p w14:paraId="245381E9">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Konsumsi 1</w:t>
            </w:r>
          </w:p>
        </w:tc>
      </w:tr>
      <w:tr w14:paraId="7201A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7BE094EA">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13.</w:t>
            </w:r>
          </w:p>
        </w:tc>
        <w:tc>
          <w:tcPr>
            <w:tcW w:w="4102" w:type="dxa"/>
          </w:tcPr>
          <w:p w14:paraId="71BDDFC6">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Muhammad Hanif Hisyam</w:t>
            </w:r>
          </w:p>
        </w:tc>
        <w:tc>
          <w:tcPr>
            <w:tcW w:w="1519" w:type="dxa"/>
          </w:tcPr>
          <w:p w14:paraId="1C3E980E">
            <w:pPr>
              <w:spacing w:after="0" w:line="240" w:lineRule="auto"/>
              <w:rPr>
                <w:rFonts w:ascii="Calibri" w:hAnsi="Calibri" w:eastAsia="Calibri" w:cs="SimSun"/>
                <w:sz w:val="24"/>
                <w:szCs w:val="24"/>
              </w:rPr>
            </w:pPr>
            <w:r>
              <w:rPr>
                <w:rFonts w:ascii="Calibri" w:hAnsi="Calibri" w:eastAsia="Calibri" w:cs="SimSun"/>
                <w:sz w:val="24"/>
                <w:szCs w:val="24"/>
              </w:rPr>
              <w:t>26091709</w:t>
            </w:r>
          </w:p>
        </w:tc>
        <w:tc>
          <w:tcPr>
            <w:tcW w:w="2870" w:type="dxa"/>
          </w:tcPr>
          <w:p w14:paraId="285C24EF">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Konsumsi 2</w:t>
            </w:r>
          </w:p>
        </w:tc>
      </w:tr>
      <w:tr w14:paraId="35A5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43B522B4">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14.</w:t>
            </w:r>
          </w:p>
        </w:tc>
        <w:tc>
          <w:tcPr>
            <w:tcW w:w="4102" w:type="dxa"/>
          </w:tcPr>
          <w:p w14:paraId="17012A16">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Dika Ambal Ketawang</w:t>
            </w:r>
          </w:p>
        </w:tc>
        <w:tc>
          <w:tcPr>
            <w:tcW w:w="1519" w:type="dxa"/>
          </w:tcPr>
          <w:p w14:paraId="22B8478A">
            <w:pPr>
              <w:spacing w:after="0" w:line="240" w:lineRule="auto"/>
              <w:rPr>
                <w:rFonts w:ascii="Calibri" w:hAnsi="Calibri" w:eastAsia="Calibri" w:cs="SimSun"/>
                <w:sz w:val="24"/>
                <w:szCs w:val="24"/>
              </w:rPr>
            </w:pPr>
            <w:r>
              <w:rPr>
                <w:rFonts w:ascii="Calibri" w:hAnsi="Calibri" w:eastAsia="Calibri" w:cs="SimSun"/>
                <w:sz w:val="24"/>
                <w:szCs w:val="24"/>
              </w:rPr>
              <w:t>26091694</w:t>
            </w:r>
          </w:p>
        </w:tc>
        <w:tc>
          <w:tcPr>
            <w:tcW w:w="2870" w:type="dxa"/>
          </w:tcPr>
          <w:p w14:paraId="129D3FCB">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Perlengkapan 1</w:t>
            </w:r>
          </w:p>
        </w:tc>
      </w:tr>
      <w:tr w14:paraId="4337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17F9A35F">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15.</w:t>
            </w:r>
          </w:p>
        </w:tc>
        <w:tc>
          <w:tcPr>
            <w:tcW w:w="4102" w:type="dxa"/>
          </w:tcPr>
          <w:p w14:paraId="5EFD2E8E">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Fauzi Nur Huda</w:t>
            </w:r>
          </w:p>
        </w:tc>
        <w:tc>
          <w:tcPr>
            <w:tcW w:w="1519" w:type="dxa"/>
          </w:tcPr>
          <w:p w14:paraId="31EFDC85">
            <w:pPr>
              <w:spacing w:after="0" w:line="240" w:lineRule="auto"/>
              <w:rPr>
                <w:rFonts w:ascii="Calibri" w:hAnsi="Calibri" w:eastAsia="Calibri" w:cs="SimSun"/>
                <w:sz w:val="24"/>
                <w:szCs w:val="24"/>
              </w:rPr>
            </w:pPr>
            <w:r>
              <w:rPr>
                <w:rFonts w:ascii="Calibri" w:hAnsi="Calibri" w:eastAsia="Calibri" w:cs="SimSun"/>
                <w:sz w:val="24"/>
                <w:szCs w:val="24"/>
              </w:rPr>
              <w:t>26091699</w:t>
            </w:r>
          </w:p>
        </w:tc>
        <w:tc>
          <w:tcPr>
            <w:tcW w:w="2870" w:type="dxa"/>
          </w:tcPr>
          <w:p w14:paraId="59EBB979">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Perlengkapan 2</w:t>
            </w:r>
          </w:p>
        </w:tc>
      </w:tr>
      <w:tr w14:paraId="11C1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3B45E685">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16.</w:t>
            </w:r>
          </w:p>
        </w:tc>
        <w:tc>
          <w:tcPr>
            <w:tcW w:w="4102" w:type="dxa"/>
          </w:tcPr>
          <w:p w14:paraId="03A93EC8">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Dimas Saputra</w:t>
            </w:r>
          </w:p>
        </w:tc>
        <w:tc>
          <w:tcPr>
            <w:tcW w:w="1519" w:type="dxa"/>
          </w:tcPr>
          <w:p w14:paraId="0EDA368E">
            <w:pPr>
              <w:spacing w:after="0" w:line="240" w:lineRule="auto"/>
              <w:rPr>
                <w:rFonts w:ascii="Calibri" w:hAnsi="Calibri" w:eastAsia="Calibri" w:cs="SimSun"/>
                <w:sz w:val="24"/>
                <w:szCs w:val="24"/>
              </w:rPr>
            </w:pPr>
            <w:r>
              <w:rPr>
                <w:rFonts w:ascii="Calibri" w:hAnsi="Calibri" w:eastAsia="Calibri" w:cs="SimSun"/>
                <w:sz w:val="24"/>
                <w:szCs w:val="24"/>
              </w:rPr>
              <w:t>26091696</w:t>
            </w:r>
          </w:p>
        </w:tc>
        <w:tc>
          <w:tcPr>
            <w:tcW w:w="2870" w:type="dxa"/>
          </w:tcPr>
          <w:p w14:paraId="646BAC64">
            <w:pPr>
              <w:spacing w:after="0" w:line="360" w:lineRule="auto"/>
              <w:contextualSpacing/>
              <w:jc w:val="both"/>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color w:val="000000"/>
                <w:sz w:val="24"/>
                <w:szCs w:val="24"/>
                <w:lang w:val="id-ID"/>
              </w:rPr>
              <w:t>PJ  Perlengkapan 3</w:t>
            </w:r>
          </w:p>
        </w:tc>
      </w:tr>
      <w:tr w14:paraId="36EBA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4437423A">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17.</w:t>
            </w:r>
          </w:p>
        </w:tc>
        <w:tc>
          <w:tcPr>
            <w:tcW w:w="4102" w:type="dxa"/>
          </w:tcPr>
          <w:p w14:paraId="16F48D3B">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Rafa Indrasta Putra Siswandoro</w:t>
            </w:r>
          </w:p>
        </w:tc>
        <w:tc>
          <w:tcPr>
            <w:tcW w:w="1519" w:type="dxa"/>
          </w:tcPr>
          <w:p w14:paraId="3EDAC1F6">
            <w:pPr>
              <w:spacing w:after="0" w:line="240" w:lineRule="auto"/>
              <w:rPr>
                <w:rFonts w:ascii="Calibri" w:hAnsi="Calibri" w:eastAsia="Calibri" w:cs="SimSun"/>
                <w:sz w:val="24"/>
                <w:szCs w:val="24"/>
              </w:rPr>
            </w:pPr>
            <w:r>
              <w:rPr>
                <w:rFonts w:ascii="Calibri" w:hAnsi="Calibri" w:eastAsia="Calibri" w:cs="SimSun"/>
                <w:sz w:val="24"/>
                <w:szCs w:val="24"/>
              </w:rPr>
              <w:t>26091718</w:t>
            </w:r>
          </w:p>
        </w:tc>
        <w:tc>
          <w:tcPr>
            <w:tcW w:w="2870" w:type="dxa"/>
          </w:tcPr>
          <w:p w14:paraId="694FD6AD">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Dokumentasi 1</w:t>
            </w:r>
          </w:p>
        </w:tc>
      </w:tr>
      <w:tr w14:paraId="2A3F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08CBF1E2">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18.</w:t>
            </w:r>
          </w:p>
        </w:tc>
        <w:tc>
          <w:tcPr>
            <w:tcW w:w="4102" w:type="dxa"/>
          </w:tcPr>
          <w:p w14:paraId="130B1F54">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Hafadzah Askha Fail</w:t>
            </w:r>
          </w:p>
        </w:tc>
        <w:tc>
          <w:tcPr>
            <w:tcW w:w="1519" w:type="dxa"/>
          </w:tcPr>
          <w:p w14:paraId="2CBDA425">
            <w:pPr>
              <w:spacing w:after="0" w:line="240" w:lineRule="auto"/>
              <w:rPr>
                <w:rFonts w:ascii="Calibri" w:hAnsi="Calibri" w:eastAsia="Calibri" w:cs="SimSun"/>
                <w:sz w:val="24"/>
                <w:szCs w:val="24"/>
              </w:rPr>
            </w:pPr>
            <w:r>
              <w:rPr>
                <w:rFonts w:ascii="Calibri" w:hAnsi="Calibri" w:eastAsia="Calibri" w:cs="SimSun"/>
                <w:sz w:val="24"/>
                <w:szCs w:val="24"/>
              </w:rPr>
              <w:t>26091701</w:t>
            </w:r>
          </w:p>
        </w:tc>
        <w:tc>
          <w:tcPr>
            <w:tcW w:w="2870" w:type="dxa"/>
          </w:tcPr>
          <w:p w14:paraId="024EF5FD">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Dokumentasi 2</w:t>
            </w:r>
          </w:p>
        </w:tc>
      </w:tr>
      <w:tr w14:paraId="3F6F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647E3B37">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19.</w:t>
            </w:r>
          </w:p>
        </w:tc>
        <w:tc>
          <w:tcPr>
            <w:tcW w:w="4102" w:type="dxa"/>
          </w:tcPr>
          <w:p w14:paraId="59B2A816">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Anas berkah Ramadhan</w:t>
            </w:r>
          </w:p>
        </w:tc>
        <w:tc>
          <w:tcPr>
            <w:tcW w:w="1519" w:type="dxa"/>
          </w:tcPr>
          <w:p w14:paraId="35E73E8B">
            <w:pPr>
              <w:spacing w:after="0" w:line="240" w:lineRule="auto"/>
              <w:rPr>
                <w:rFonts w:ascii="Calibri" w:hAnsi="Calibri" w:eastAsia="Calibri" w:cs="SimSun"/>
                <w:sz w:val="24"/>
                <w:szCs w:val="24"/>
              </w:rPr>
            </w:pPr>
            <w:r>
              <w:rPr>
                <w:rFonts w:ascii="Calibri" w:hAnsi="Calibri" w:eastAsia="Calibri" w:cs="SimSun"/>
                <w:sz w:val="24"/>
                <w:szCs w:val="24"/>
              </w:rPr>
              <w:t>26091686</w:t>
            </w:r>
          </w:p>
        </w:tc>
        <w:tc>
          <w:tcPr>
            <w:tcW w:w="2870" w:type="dxa"/>
          </w:tcPr>
          <w:p w14:paraId="03571937">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Keamanan 1</w:t>
            </w:r>
          </w:p>
        </w:tc>
      </w:tr>
      <w:tr w14:paraId="07334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218865FB">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20.</w:t>
            </w:r>
          </w:p>
        </w:tc>
        <w:tc>
          <w:tcPr>
            <w:tcW w:w="4102" w:type="dxa"/>
          </w:tcPr>
          <w:p w14:paraId="08BD07E2">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Jalu Lintang Ramadhan</w:t>
            </w:r>
          </w:p>
        </w:tc>
        <w:tc>
          <w:tcPr>
            <w:tcW w:w="1519" w:type="dxa"/>
          </w:tcPr>
          <w:p w14:paraId="56E41755">
            <w:pPr>
              <w:spacing w:after="0" w:line="240" w:lineRule="auto"/>
              <w:rPr>
                <w:rFonts w:ascii="Calibri" w:hAnsi="Calibri" w:eastAsia="Calibri" w:cs="SimSun"/>
                <w:sz w:val="24"/>
                <w:szCs w:val="24"/>
              </w:rPr>
            </w:pPr>
            <w:r>
              <w:rPr>
                <w:rFonts w:ascii="Calibri" w:hAnsi="Calibri" w:eastAsia="Calibri" w:cs="SimSun"/>
                <w:sz w:val="24"/>
                <w:szCs w:val="24"/>
              </w:rPr>
              <w:t>26091703</w:t>
            </w:r>
          </w:p>
        </w:tc>
        <w:tc>
          <w:tcPr>
            <w:tcW w:w="2870" w:type="dxa"/>
          </w:tcPr>
          <w:p w14:paraId="075FF47E">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Keamanan 2</w:t>
            </w:r>
          </w:p>
        </w:tc>
      </w:tr>
      <w:tr w14:paraId="572EE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56137C4C">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21.</w:t>
            </w:r>
          </w:p>
        </w:tc>
        <w:tc>
          <w:tcPr>
            <w:tcW w:w="4102" w:type="dxa"/>
          </w:tcPr>
          <w:p w14:paraId="44944BB2">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Pradana Putra adi wicaksana</w:t>
            </w:r>
          </w:p>
        </w:tc>
        <w:tc>
          <w:tcPr>
            <w:tcW w:w="1519" w:type="dxa"/>
          </w:tcPr>
          <w:p w14:paraId="0828CE93">
            <w:pPr>
              <w:spacing w:after="0" w:line="240" w:lineRule="auto"/>
              <w:rPr>
                <w:rFonts w:ascii="Calibri" w:hAnsi="Calibri" w:eastAsia="Calibri" w:cs="SimSun"/>
                <w:sz w:val="24"/>
                <w:szCs w:val="24"/>
              </w:rPr>
            </w:pPr>
            <w:r>
              <w:rPr>
                <w:rFonts w:ascii="Calibri" w:hAnsi="Calibri" w:eastAsia="Calibri" w:cs="SimSun"/>
                <w:sz w:val="24"/>
                <w:szCs w:val="24"/>
              </w:rPr>
              <w:t>26091715</w:t>
            </w:r>
          </w:p>
        </w:tc>
        <w:tc>
          <w:tcPr>
            <w:tcW w:w="2870" w:type="dxa"/>
          </w:tcPr>
          <w:p w14:paraId="208987E4">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Kesehatan 1</w:t>
            </w:r>
          </w:p>
        </w:tc>
      </w:tr>
      <w:tr w14:paraId="7E23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3DAAC7A8">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22.</w:t>
            </w:r>
          </w:p>
        </w:tc>
        <w:tc>
          <w:tcPr>
            <w:tcW w:w="4102" w:type="dxa"/>
          </w:tcPr>
          <w:p w14:paraId="5BBA3FA9">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Keisya Anindita Nursyafa'ah</w:t>
            </w:r>
          </w:p>
        </w:tc>
        <w:tc>
          <w:tcPr>
            <w:tcW w:w="1519" w:type="dxa"/>
          </w:tcPr>
          <w:p w14:paraId="1329291D">
            <w:pPr>
              <w:spacing w:after="0" w:line="240" w:lineRule="auto"/>
              <w:rPr>
                <w:rFonts w:ascii="Calibri" w:hAnsi="Calibri" w:eastAsia="Calibri" w:cs="SimSun"/>
                <w:sz w:val="24"/>
                <w:szCs w:val="24"/>
              </w:rPr>
            </w:pPr>
            <w:r>
              <w:rPr>
                <w:rFonts w:ascii="Calibri" w:hAnsi="Calibri" w:eastAsia="Calibri" w:cs="SimSun"/>
                <w:sz w:val="24"/>
                <w:szCs w:val="24"/>
              </w:rPr>
              <w:t>26091705</w:t>
            </w:r>
          </w:p>
        </w:tc>
        <w:tc>
          <w:tcPr>
            <w:tcW w:w="2870" w:type="dxa"/>
          </w:tcPr>
          <w:p w14:paraId="2D1AF489">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Kesehatan 2</w:t>
            </w:r>
          </w:p>
        </w:tc>
      </w:tr>
    </w:tbl>
    <w:p w14:paraId="43157017">
      <w:pPr>
        <w:spacing w:after="0" w:line="360" w:lineRule="auto"/>
        <w:contextualSpacing/>
        <w:jc w:val="both"/>
        <w:rPr>
          <w:rFonts w:ascii="Times New Roman" w:hAnsi="Times New Roman" w:eastAsia="Times New Roman" w:cs="Times New Roman"/>
          <w:b/>
          <w:bCs/>
          <w:color w:val="000000"/>
          <w:sz w:val="24"/>
          <w:szCs w:val="24"/>
          <w:lang w:val="id-ID"/>
        </w:rPr>
      </w:pPr>
    </w:p>
    <w:p w14:paraId="287A0231">
      <w:pPr>
        <w:spacing w:after="0" w:line="360" w:lineRule="auto"/>
        <w:contextualSpacing/>
        <w:jc w:val="both"/>
        <w:rPr>
          <w:rFonts w:ascii="Times New Roman" w:hAnsi="Times New Roman" w:eastAsia="Times New Roman" w:cs="Times New Roman"/>
          <w:b/>
          <w:bCs/>
          <w:color w:val="000000"/>
          <w:sz w:val="24"/>
          <w:szCs w:val="24"/>
          <w:lang w:val="id-ID"/>
        </w:rPr>
      </w:pPr>
    </w:p>
    <w:p w14:paraId="6BB2D17D">
      <w:pPr>
        <w:spacing w:after="0" w:line="360" w:lineRule="auto"/>
        <w:contextualSpacing/>
        <w:jc w:val="both"/>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B.TIM ARTISTIK :</w:t>
      </w:r>
    </w:p>
    <w:tbl>
      <w:tblPr>
        <w:tblStyle w:val="19"/>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
        <w:gridCol w:w="4102"/>
        <w:gridCol w:w="1519"/>
        <w:gridCol w:w="2870"/>
      </w:tblGrid>
      <w:tr w14:paraId="1467A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shd w:val="clear" w:color="auto" w:fill="B6DDE8" w:themeFill="accent5" w:themeFillTint="66"/>
          </w:tcPr>
          <w:p w14:paraId="461B9162">
            <w:pPr>
              <w:spacing w:after="0" w:line="360" w:lineRule="auto"/>
              <w:contextualSpacing/>
              <w:jc w:val="center"/>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NO</w:t>
            </w:r>
          </w:p>
        </w:tc>
        <w:tc>
          <w:tcPr>
            <w:tcW w:w="4102" w:type="dxa"/>
            <w:shd w:val="clear" w:color="auto" w:fill="B6DDE8" w:themeFill="accent5" w:themeFillTint="66"/>
          </w:tcPr>
          <w:p w14:paraId="2AA548E0">
            <w:pPr>
              <w:spacing w:after="0" w:line="360" w:lineRule="auto"/>
              <w:contextualSpacing/>
              <w:jc w:val="center"/>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NAMA LENGKAP</w:t>
            </w:r>
          </w:p>
        </w:tc>
        <w:tc>
          <w:tcPr>
            <w:tcW w:w="1519" w:type="dxa"/>
            <w:shd w:val="clear" w:color="auto" w:fill="B6DDE8" w:themeFill="accent5" w:themeFillTint="66"/>
          </w:tcPr>
          <w:p w14:paraId="21E97EE9">
            <w:pPr>
              <w:spacing w:after="0" w:line="360" w:lineRule="auto"/>
              <w:contextualSpacing/>
              <w:jc w:val="center"/>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NIS</w:t>
            </w:r>
          </w:p>
        </w:tc>
        <w:tc>
          <w:tcPr>
            <w:tcW w:w="2870" w:type="dxa"/>
            <w:shd w:val="clear" w:color="auto" w:fill="B6DDE8" w:themeFill="accent5" w:themeFillTint="66"/>
          </w:tcPr>
          <w:p w14:paraId="15B679B4">
            <w:pPr>
              <w:spacing w:after="0" w:line="360" w:lineRule="auto"/>
              <w:contextualSpacing/>
              <w:jc w:val="center"/>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JABATAN</w:t>
            </w:r>
          </w:p>
        </w:tc>
      </w:tr>
      <w:tr w14:paraId="2B720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674C2CB9">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w:t>
            </w:r>
          </w:p>
        </w:tc>
        <w:tc>
          <w:tcPr>
            <w:tcW w:w="4102" w:type="dxa"/>
          </w:tcPr>
          <w:p w14:paraId="705CA29A">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Raden Wisanggeni Jalu Panatas</w:t>
            </w:r>
          </w:p>
        </w:tc>
        <w:tc>
          <w:tcPr>
            <w:tcW w:w="1519" w:type="dxa"/>
          </w:tcPr>
          <w:p w14:paraId="2CD6CF47">
            <w:pPr>
              <w:spacing w:after="0" w:line="240" w:lineRule="auto"/>
              <w:rPr>
                <w:rFonts w:ascii="Calibri" w:hAnsi="Calibri" w:eastAsia="Calibri" w:cs="SimSun"/>
                <w:sz w:val="24"/>
                <w:szCs w:val="24"/>
              </w:rPr>
            </w:pPr>
            <w:r>
              <w:rPr>
                <w:rFonts w:ascii="Calibri" w:hAnsi="Calibri" w:eastAsia="Calibri" w:cs="SimSun"/>
                <w:sz w:val="24"/>
                <w:szCs w:val="24"/>
              </w:rPr>
              <w:t>26091717</w:t>
            </w:r>
          </w:p>
        </w:tc>
        <w:tc>
          <w:tcPr>
            <w:tcW w:w="2870" w:type="dxa"/>
          </w:tcPr>
          <w:p w14:paraId="47DAAED5">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Sutradara</w:t>
            </w:r>
          </w:p>
        </w:tc>
      </w:tr>
      <w:tr w14:paraId="31ECC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5134E8B1">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w:t>
            </w:r>
          </w:p>
        </w:tc>
        <w:tc>
          <w:tcPr>
            <w:tcW w:w="4102" w:type="dxa"/>
          </w:tcPr>
          <w:p w14:paraId="75CFB9E5">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Naufal Afkar Dzaky Ramadhan</w:t>
            </w:r>
          </w:p>
        </w:tc>
        <w:tc>
          <w:tcPr>
            <w:tcW w:w="1519" w:type="dxa"/>
          </w:tcPr>
          <w:p w14:paraId="3D1B801A">
            <w:pPr>
              <w:spacing w:after="0" w:line="240" w:lineRule="auto"/>
              <w:rPr>
                <w:rFonts w:ascii="Calibri" w:hAnsi="Calibri" w:eastAsia="Calibri" w:cs="SimSun"/>
                <w:sz w:val="24"/>
                <w:szCs w:val="24"/>
              </w:rPr>
            </w:pPr>
            <w:r>
              <w:rPr>
                <w:rFonts w:ascii="Calibri" w:hAnsi="Calibri" w:eastAsia="Calibri" w:cs="SimSun"/>
                <w:sz w:val="24"/>
                <w:szCs w:val="24"/>
              </w:rPr>
              <w:t>26091712</w:t>
            </w:r>
          </w:p>
        </w:tc>
        <w:tc>
          <w:tcPr>
            <w:tcW w:w="2870" w:type="dxa"/>
          </w:tcPr>
          <w:p w14:paraId="630E2D4D">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Asisten Sutradara</w:t>
            </w:r>
          </w:p>
        </w:tc>
      </w:tr>
      <w:tr w14:paraId="151B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6330DC6E">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3.</w:t>
            </w:r>
          </w:p>
        </w:tc>
        <w:tc>
          <w:tcPr>
            <w:tcW w:w="4102" w:type="dxa"/>
          </w:tcPr>
          <w:p w14:paraId="64854F5C">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Muhammad Fauzan Nur Putra Agam</w:t>
            </w:r>
          </w:p>
        </w:tc>
        <w:tc>
          <w:tcPr>
            <w:tcW w:w="1519" w:type="dxa"/>
          </w:tcPr>
          <w:p w14:paraId="69426FBC">
            <w:pPr>
              <w:spacing w:after="0" w:line="240" w:lineRule="auto"/>
              <w:rPr>
                <w:rFonts w:ascii="Calibri" w:hAnsi="Calibri" w:eastAsia="Calibri" w:cs="SimSun"/>
                <w:sz w:val="24"/>
                <w:szCs w:val="24"/>
              </w:rPr>
            </w:pPr>
            <w:r>
              <w:rPr>
                <w:rFonts w:ascii="Calibri" w:hAnsi="Calibri" w:eastAsia="Calibri" w:cs="SimSun"/>
                <w:sz w:val="24"/>
                <w:szCs w:val="24"/>
              </w:rPr>
              <w:t>26091708</w:t>
            </w:r>
          </w:p>
        </w:tc>
        <w:tc>
          <w:tcPr>
            <w:tcW w:w="2870" w:type="dxa"/>
          </w:tcPr>
          <w:p w14:paraId="34C56E0B">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Penata Gerak</w:t>
            </w:r>
          </w:p>
        </w:tc>
      </w:tr>
      <w:tr w14:paraId="0251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5670C7D9">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4.</w:t>
            </w:r>
          </w:p>
        </w:tc>
        <w:tc>
          <w:tcPr>
            <w:tcW w:w="4102" w:type="dxa"/>
          </w:tcPr>
          <w:p w14:paraId="3FAFB9DB">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Arcvian Bayu Krisnatyo</w:t>
            </w:r>
          </w:p>
        </w:tc>
        <w:tc>
          <w:tcPr>
            <w:tcW w:w="1519" w:type="dxa"/>
          </w:tcPr>
          <w:p w14:paraId="5379E139">
            <w:pPr>
              <w:spacing w:after="0" w:line="240" w:lineRule="auto"/>
              <w:rPr>
                <w:rFonts w:ascii="Calibri" w:hAnsi="Calibri" w:eastAsia="Calibri" w:cs="SimSun"/>
                <w:sz w:val="24"/>
                <w:szCs w:val="24"/>
              </w:rPr>
            </w:pPr>
            <w:r>
              <w:rPr>
                <w:rFonts w:ascii="Calibri" w:hAnsi="Calibri" w:eastAsia="Calibri" w:cs="SimSun"/>
                <w:sz w:val="24"/>
                <w:szCs w:val="24"/>
              </w:rPr>
              <w:t>26091688</w:t>
            </w:r>
          </w:p>
        </w:tc>
        <w:tc>
          <w:tcPr>
            <w:tcW w:w="2870" w:type="dxa"/>
          </w:tcPr>
          <w:p w14:paraId="05C2194F">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Penata Musik 1</w:t>
            </w:r>
          </w:p>
        </w:tc>
      </w:tr>
      <w:tr w14:paraId="504C7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0F37BFD3">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5.</w:t>
            </w:r>
          </w:p>
        </w:tc>
        <w:tc>
          <w:tcPr>
            <w:tcW w:w="4102" w:type="dxa"/>
          </w:tcPr>
          <w:p w14:paraId="68C6CD08">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Rama Mulia Rabbani</w:t>
            </w:r>
          </w:p>
        </w:tc>
        <w:tc>
          <w:tcPr>
            <w:tcW w:w="1519" w:type="dxa"/>
          </w:tcPr>
          <w:p w14:paraId="2DB49269">
            <w:pPr>
              <w:spacing w:after="0" w:line="240" w:lineRule="auto"/>
              <w:rPr>
                <w:rFonts w:ascii="Calibri" w:hAnsi="Calibri" w:eastAsia="Calibri" w:cs="SimSun"/>
                <w:sz w:val="24"/>
                <w:szCs w:val="24"/>
              </w:rPr>
            </w:pPr>
            <w:r>
              <w:rPr>
                <w:rFonts w:ascii="Calibri" w:hAnsi="Calibri" w:eastAsia="Calibri" w:cs="SimSun"/>
                <w:sz w:val="24"/>
                <w:szCs w:val="24"/>
              </w:rPr>
              <w:t>26091719</w:t>
            </w:r>
          </w:p>
        </w:tc>
        <w:tc>
          <w:tcPr>
            <w:tcW w:w="2870" w:type="dxa"/>
          </w:tcPr>
          <w:p w14:paraId="03618C35">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Penata Musik 2</w:t>
            </w:r>
          </w:p>
        </w:tc>
      </w:tr>
      <w:tr w14:paraId="52E1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20FF029A">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6.</w:t>
            </w:r>
          </w:p>
        </w:tc>
        <w:tc>
          <w:tcPr>
            <w:tcW w:w="4102" w:type="dxa"/>
          </w:tcPr>
          <w:p w14:paraId="721385FD">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Keio nandana avino</w:t>
            </w:r>
          </w:p>
        </w:tc>
        <w:tc>
          <w:tcPr>
            <w:tcW w:w="1519" w:type="dxa"/>
          </w:tcPr>
          <w:p w14:paraId="72083604">
            <w:pPr>
              <w:spacing w:after="0" w:line="240" w:lineRule="auto"/>
              <w:rPr>
                <w:rFonts w:ascii="Calibri" w:hAnsi="Calibri" w:eastAsia="Calibri" w:cs="SimSun"/>
                <w:sz w:val="24"/>
                <w:szCs w:val="24"/>
              </w:rPr>
            </w:pPr>
            <w:r>
              <w:rPr>
                <w:rFonts w:ascii="Calibri" w:hAnsi="Calibri" w:eastAsia="Calibri" w:cs="SimSun"/>
                <w:sz w:val="24"/>
                <w:szCs w:val="24"/>
              </w:rPr>
              <w:t>26091704</w:t>
            </w:r>
          </w:p>
        </w:tc>
        <w:tc>
          <w:tcPr>
            <w:tcW w:w="2870" w:type="dxa"/>
          </w:tcPr>
          <w:p w14:paraId="400D2214">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Penata Kostum</w:t>
            </w:r>
          </w:p>
        </w:tc>
      </w:tr>
      <w:tr w14:paraId="45AC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21700724">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7.</w:t>
            </w:r>
          </w:p>
        </w:tc>
        <w:tc>
          <w:tcPr>
            <w:tcW w:w="4102" w:type="dxa"/>
          </w:tcPr>
          <w:p w14:paraId="61CEC160">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Laisa Aulia Salamah</w:t>
            </w:r>
          </w:p>
        </w:tc>
        <w:tc>
          <w:tcPr>
            <w:tcW w:w="1519" w:type="dxa"/>
          </w:tcPr>
          <w:p w14:paraId="53DD5CC9">
            <w:pPr>
              <w:spacing w:after="0" w:line="240" w:lineRule="auto"/>
              <w:rPr>
                <w:rFonts w:ascii="Calibri" w:hAnsi="Calibri" w:eastAsia="Calibri" w:cs="SimSun"/>
                <w:sz w:val="24"/>
                <w:szCs w:val="24"/>
              </w:rPr>
            </w:pPr>
            <w:r>
              <w:rPr>
                <w:rFonts w:ascii="Calibri" w:hAnsi="Calibri" w:eastAsia="Calibri" w:cs="SimSun"/>
                <w:sz w:val="24"/>
                <w:szCs w:val="24"/>
              </w:rPr>
              <w:t>26091707</w:t>
            </w:r>
          </w:p>
        </w:tc>
        <w:tc>
          <w:tcPr>
            <w:tcW w:w="2870" w:type="dxa"/>
          </w:tcPr>
          <w:p w14:paraId="6E3D6DD9">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Penata Rias</w:t>
            </w:r>
          </w:p>
        </w:tc>
      </w:tr>
      <w:tr w14:paraId="239C1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74A4CCA2">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8.</w:t>
            </w:r>
          </w:p>
        </w:tc>
        <w:tc>
          <w:tcPr>
            <w:tcW w:w="4102" w:type="dxa"/>
          </w:tcPr>
          <w:p w14:paraId="714B6BF8">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Dani kenzie putra pratama</w:t>
            </w:r>
          </w:p>
        </w:tc>
        <w:tc>
          <w:tcPr>
            <w:tcW w:w="1519" w:type="dxa"/>
          </w:tcPr>
          <w:p w14:paraId="7579F284">
            <w:pPr>
              <w:spacing w:after="0" w:line="240" w:lineRule="auto"/>
              <w:rPr>
                <w:rFonts w:ascii="Calibri" w:hAnsi="Calibri" w:eastAsia="Calibri" w:cs="SimSun"/>
                <w:sz w:val="24"/>
                <w:szCs w:val="24"/>
              </w:rPr>
            </w:pPr>
            <w:r>
              <w:rPr>
                <w:rFonts w:ascii="Calibri" w:hAnsi="Calibri" w:eastAsia="Calibri" w:cs="SimSun"/>
                <w:sz w:val="24"/>
                <w:szCs w:val="24"/>
              </w:rPr>
              <w:t>26091692</w:t>
            </w:r>
          </w:p>
        </w:tc>
        <w:tc>
          <w:tcPr>
            <w:tcW w:w="2870" w:type="dxa"/>
          </w:tcPr>
          <w:p w14:paraId="6259A1AB">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Stage Manager 1</w:t>
            </w:r>
          </w:p>
        </w:tc>
      </w:tr>
      <w:tr w14:paraId="18AF0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3620D635">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9.</w:t>
            </w:r>
          </w:p>
        </w:tc>
        <w:tc>
          <w:tcPr>
            <w:tcW w:w="4102" w:type="dxa"/>
          </w:tcPr>
          <w:p w14:paraId="24C673AA">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Dipta prawitra</w:t>
            </w:r>
          </w:p>
        </w:tc>
        <w:tc>
          <w:tcPr>
            <w:tcW w:w="1519" w:type="dxa"/>
          </w:tcPr>
          <w:p w14:paraId="6C501460">
            <w:pPr>
              <w:spacing w:after="0" w:line="240" w:lineRule="auto"/>
              <w:rPr>
                <w:rFonts w:ascii="Calibri" w:hAnsi="Calibri" w:eastAsia="Calibri" w:cs="SimSun"/>
                <w:sz w:val="24"/>
                <w:szCs w:val="24"/>
              </w:rPr>
            </w:pPr>
            <w:r>
              <w:rPr>
                <w:rFonts w:ascii="Calibri" w:hAnsi="Calibri" w:eastAsia="Calibri" w:cs="SimSun"/>
                <w:sz w:val="24"/>
                <w:szCs w:val="24"/>
              </w:rPr>
              <w:t>26091697</w:t>
            </w:r>
          </w:p>
        </w:tc>
        <w:tc>
          <w:tcPr>
            <w:tcW w:w="2870" w:type="dxa"/>
          </w:tcPr>
          <w:p w14:paraId="572A9BFD">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Stage Manager 2</w:t>
            </w:r>
          </w:p>
        </w:tc>
      </w:tr>
      <w:tr w14:paraId="3488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0EE527A2">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10.</w:t>
            </w:r>
          </w:p>
        </w:tc>
        <w:tc>
          <w:tcPr>
            <w:tcW w:w="4102" w:type="dxa"/>
          </w:tcPr>
          <w:p w14:paraId="082E2AE0">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Muhammad Yuli setiawan</w:t>
            </w:r>
          </w:p>
        </w:tc>
        <w:tc>
          <w:tcPr>
            <w:tcW w:w="1519" w:type="dxa"/>
          </w:tcPr>
          <w:p w14:paraId="6E2F8F9D">
            <w:pPr>
              <w:spacing w:after="0" w:line="240" w:lineRule="auto"/>
              <w:rPr>
                <w:rFonts w:ascii="Calibri" w:hAnsi="Calibri" w:eastAsia="Calibri" w:cs="SimSun"/>
                <w:sz w:val="24"/>
                <w:szCs w:val="24"/>
              </w:rPr>
            </w:pPr>
            <w:r>
              <w:rPr>
                <w:rFonts w:ascii="Calibri" w:hAnsi="Calibri" w:eastAsia="Calibri" w:cs="SimSun"/>
                <w:sz w:val="24"/>
                <w:szCs w:val="24"/>
              </w:rPr>
              <w:t>26091711</w:t>
            </w:r>
          </w:p>
        </w:tc>
        <w:tc>
          <w:tcPr>
            <w:tcW w:w="2870" w:type="dxa"/>
          </w:tcPr>
          <w:p w14:paraId="31A57BBD">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Stage Manager 3</w:t>
            </w:r>
          </w:p>
        </w:tc>
      </w:tr>
      <w:tr w14:paraId="6A4A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7E06B573">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11.</w:t>
            </w:r>
          </w:p>
        </w:tc>
        <w:tc>
          <w:tcPr>
            <w:tcW w:w="4102" w:type="dxa"/>
          </w:tcPr>
          <w:p w14:paraId="626BF4BC">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Angling Hana Prabu Kinayung</w:t>
            </w:r>
          </w:p>
        </w:tc>
        <w:tc>
          <w:tcPr>
            <w:tcW w:w="1519" w:type="dxa"/>
          </w:tcPr>
          <w:p w14:paraId="6298C928">
            <w:pPr>
              <w:spacing w:after="0" w:line="240" w:lineRule="auto"/>
              <w:rPr>
                <w:rFonts w:ascii="Calibri" w:hAnsi="Calibri" w:eastAsia="Calibri" w:cs="SimSun"/>
                <w:sz w:val="24"/>
                <w:szCs w:val="24"/>
              </w:rPr>
            </w:pPr>
            <w:r>
              <w:rPr>
                <w:rFonts w:ascii="Calibri" w:hAnsi="Calibri" w:eastAsia="Calibri" w:cs="SimSun"/>
                <w:sz w:val="24"/>
                <w:szCs w:val="24"/>
              </w:rPr>
              <w:t>26091687</w:t>
            </w:r>
          </w:p>
        </w:tc>
        <w:tc>
          <w:tcPr>
            <w:tcW w:w="2870" w:type="dxa"/>
          </w:tcPr>
          <w:p w14:paraId="1A69DCD9">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Lighting 1</w:t>
            </w:r>
          </w:p>
        </w:tc>
      </w:tr>
      <w:tr w14:paraId="1CD0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3C569A3B">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12.</w:t>
            </w:r>
          </w:p>
        </w:tc>
        <w:tc>
          <w:tcPr>
            <w:tcW w:w="4102" w:type="dxa"/>
          </w:tcPr>
          <w:p w14:paraId="61679509">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Damar Narendra Ramadhan</w:t>
            </w:r>
          </w:p>
        </w:tc>
        <w:tc>
          <w:tcPr>
            <w:tcW w:w="1519" w:type="dxa"/>
          </w:tcPr>
          <w:p w14:paraId="5DCD5EAC">
            <w:pPr>
              <w:spacing w:after="0" w:line="240" w:lineRule="auto"/>
              <w:rPr>
                <w:rFonts w:ascii="Calibri" w:hAnsi="Calibri" w:eastAsia="Calibri" w:cs="SimSun"/>
                <w:sz w:val="24"/>
                <w:szCs w:val="24"/>
              </w:rPr>
            </w:pPr>
            <w:r>
              <w:rPr>
                <w:rFonts w:ascii="Calibri" w:hAnsi="Calibri" w:eastAsia="Calibri" w:cs="SimSun"/>
                <w:sz w:val="24"/>
                <w:szCs w:val="24"/>
              </w:rPr>
              <w:t>26091691</w:t>
            </w:r>
          </w:p>
        </w:tc>
        <w:tc>
          <w:tcPr>
            <w:tcW w:w="2870" w:type="dxa"/>
          </w:tcPr>
          <w:p w14:paraId="2AB5D59C">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Lighting 2</w:t>
            </w:r>
          </w:p>
        </w:tc>
      </w:tr>
      <w:tr w14:paraId="4A5EF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0901ECBE">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13.</w:t>
            </w:r>
          </w:p>
        </w:tc>
        <w:tc>
          <w:tcPr>
            <w:tcW w:w="4102" w:type="dxa"/>
          </w:tcPr>
          <w:p w14:paraId="29E3DC96">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Ega Ramadhan Wibawa</w:t>
            </w:r>
          </w:p>
        </w:tc>
        <w:tc>
          <w:tcPr>
            <w:tcW w:w="1519" w:type="dxa"/>
          </w:tcPr>
          <w:p w14:paraId="25923CBD">
            <w:pPr>
              <w:spacing w:after="0" w:line="240" w:lineRule="auto"/>
              <w:rPr>
                <w:rFonts w:ascii="Calibri" w:hAnsi="Calibri" w:eastAsia="Calibri" w:cs="SimSun"/>
                <w:sz w:val="24"/>
                <w:szCs w:val="24"/>
              </w:rPr>
            </w:pPr>
            <w:r>
              <w:rPr>
                <w:rFonts w:ascii="Calibri" w:hAnsi="Calibri" w:eastAsia="Calibri" w:cs="SimSun"/>
                <w:sz w:val="24"/>
                <w:szCs w:val="24"/>
              </w:rPr>
              <w:t>26091698</w:t>
            </w:r>
          </w:p>
        </w:tc>
        <w:tc>
          <w:tcPr>
            <w:tcW w:w="2870" w:type="dxa"/>
          </w:tcPr>
          <w:p w14:paraId="7630D4C1">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Sound System 1</w:t>
            </w:r>
          </w:p>
        </w:tc>
      </w:tr>
      <w:tr w14:paraId="4BFA1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380ADB9A">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14.</w:t>
            </w:r>
          </w:p>
        </w:tc>
        <w:tc>
          <w:tcPr>
            <w:tcW w:w="4102" w:type="dxa"/>
          </w:tcPr>
          <w:p w14:paraId="13978541">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Azka Mandala Putra</w:t>
            </w:r>
          </w:p>
        </w:tc>
        <w:tc>
          <w:tcPr>
            <w:tcW w:w="1519" w:type="dxa"/>
          </w:tcPr>
          <w:p w14:paraId="36DFCE14">
            <w:pPr>
              <w:spacing w:after="0" w:line="240" w:lineRule="auto"/>
              <w:rPr>
                <w:rFonts w:ascii="Calibri" w:hAnsi="Calibri" w:eastAsia="Calibri" w:cs="SimSun"/>
                <w:sz w:val="24"/>
                <w:szCs w:val="24"/>
              </w:rPr>
            </w:pPr>
            <w:r>
              <w:rPr>
                <w:rFonts w:ascii="Calibri" w:hAnsi="Calibri" w:eastAsia="Calibri" w:cs="SimSun"/>
                <w:sz w:val="24"/>
                <w:szCs w:val="24"/>
              </w:rPr>
              <w:t>26091690</w:t>
            </w:r>
          </w:p>
        </w:tc>
        <w:tc>
          <w:tcPr>
            <w:tcW w:w="2870" w:type="dxa"/>
          </w:tcPr>
          <w:p w14:paraId="42F1A956">
            <w:pPr>
              <w:spacing w:after="0" w:line="360" w:lineRule="auto"/>
              <w:contextualSpacing/>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PJ Sound System 2</w:t>
            </w:r>
          </w:p>
        </w:tc>
      </w:tr>
    </w:tbl>
    <w:p w14:paraId="54D51E7E">
      <w:pPr>
        <w:spacing w:after="0" w:line="360" w:lineRule="auto"/>
        <w:contextualSpacing/>
        <w:jc w:val="center"/>
        <w:rPr>
          <w:rFonts w:ascii="Times New Roman" w:hAnsi="Times New Roman" w:eastAsia="Times New Roman" w:cs="Times New Roman"/>
          <w:b/>
          <w:bCs/>
          <w:color w:val="000000"/>
          <w:sz w:val="24"/>
          <w:szCs w:val="24"/>
          <w:lang w:val="id-ID"/>
        </w:rPr>
      </w:pPr>
    </w:p>
    <w:p w14:paraId="0EFF9F85">
      <w:pPr>
        <w:spacing w:after="0" w:line="360" w:lineRule="auto"/>
        <w:contextualSpacing/>
        <w:jc w:val="both"/>
        <w:rPr>
          <w:rFonts w:ascii="Times New Roman" w:hAnsi="Times New Roman" w:eastAsia="Times New Roman" w:cs="Times New Roman"/>
          <w:b/>
          <w:bCs/>
          <w:color w:val="000000"/>
          <w:sz w:val="24"/>
          <w:szCs w:val="24"/>
          <w:lang w:val="id-ID"/>
        </w:rPr>
      </w:pPr>
    </w:p>
    <w:p w14:paraId="7F975953">
      <w:pPr>
        <w:spacing w:after="0" w:line="360" w:lineRule="auto"/>
        <w:contextualSpacing/>
        <w:jc w:val="both"/>
        <w:rPr>
          <w:rFonts w:ascii="Times New Roman" w:hAnsi="Times New Roman" w:eastAsia="Times New Roman" w:cs="Times New Roman"/>
          <w:b/>
          <w:bCs/>
          <w:color w:val="000000"/>
          <w:sz w:val="24"/>
          <w:szCs w:val="24"/>
          <w:lang w:val="id-ID"/>
        </w:rPr>
      </w:pPr>
    </w:p>
    <w:p w14:paraId="6C4AC534">
      <w:pPr>
        <w:spacing w:after="0" w:line="360" w:lineRule="auto"/>
        <w:contextualSpacing/>
        <w:jc w:val="center"/>
        <w:rPr>
          <w:rFonts w:ascii="Times New Roman" w:hAnsi="Times New Roman" w:eastAsia="Times New Roman" w:cs="Times New Roman"/>
          <w:b/>
          <w:bCs/>
          <w:color w:val="000000"/>
          <w:sz w:val="24"/>
          <w:szCs w:val="24"/>
          <w:lang w:val="id-ID"/>
        </w:rPr>
      </w:pPr>
    </w:p>
    <w:p w14:paraId="0B7C4611">
      <w:pPr>
        <w:spacing w:after="0" w:line="360" w:lineRule="auto"/>
        <w:contextualSpacing/>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LAMPIRAN 4</w:t>
      </w:r>
    </w:p>
    <w:p w14:paraId="3998BC7D">
      <w:pPr>
        <w:spacing w:after="0" w:line="360" w:lineRule="auto"/>
        <w:contextualSpacing/>
        <w:jc w:val="center"/>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ANGGARAN DANA</w:t>
      </w:r>
    </w:p>
    <w:p w14:paraId="3383D7BC">
      <w:pPr>
        <w:spacing w:after="0" w:line="360" w:lineRule="auto"/>
        <w:contextualSpacing/>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A. RENCANA PEMASUKAN ANGGARAN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4803"/>
        <w:gridCol w:w="2754"/>
      </w:tblGrid>
      <w:tr w14:paraId="3CD51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548DD4" w:themeFill="text2" w:themeFillTint="99"/>
          </w:tcPr>
          <w:p w14:paraId="63F81658">
            <w:pPr>
              <w:spacing w:after="0" w:line="360" w:lineRule="auto"/>
              <w:contextualSpacing/>
              <w:jc w:val="center"/>
              <w:rPr>
                <w:rFonts w:ascii="Times New Roman" w:hAnsi="Times New Roman" w:eastAsia="Times New Roman" w:cs="Times New Roman"/>
                <w:b/>
                <w:bCs/>
                <w:color w:val="FFFFFF" w:themeColor="background1"/>
                <w:sz w:val="24"/>
                <w:szCs w:val="24"/>
                <w:lang w:val="id-ID"/>
                <w14:textFill>
                  <w14:solidFill>
                    <w14:schemeClr w14:val="bg1"/>
                  </w14:solidFill>
                </w14:textFill>
              </w:rPr>
            </w:pPr>
            <w:r>
              <w:rPr>
                <w:rFonts w:ascii="Times New Roman" w:hAnsi="Times New Roman" w:eastAsia="Times New Roman" w:cs="Times New Roman"/>
                <w:b/>
                <w:bCs/>
                <w:color w:val="FFFFFF" w:themeColor="background1"/>
                <w:sz w:val="24"/>
                <w:szCs w:val="24"/>
                <w:lang w:val="id-ID"/>
                <w14:textFill>
                  <w14:solidFill>
                    <w14:schemeClr w14:val="bg1"/>
                  </w14:solidFill>
                </w14:textFill>
              </w:rPr>
              <w:t>NO.</w:t>
            </w:r>
          </w:p>
        </w:tc>
        <w:tc>
          <w:tcPr>
            <w:tcW w:w="4803" w:type="dxa"/>
            <w:shd w:val="clear" w:color="auto" w:fill="548DD4" w:themeFill="text2" w:themeFillTint="99"/>
          </w:tcPr>
          <w:p w14:paraId="3F7E2003">
            <w:pPr>
              <w:spacing w:after="0" w:line="360" w:lineRule="auto"/>
              <w:contextualSpacing/>
              <w:jc w:val="center"/>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FFFFFF" w:themeColor="background1"/>
                <w:sz w:val="24"/>
                <w:szCs w:val="24"/>
                <w:lang w:val="id-ID"/>
                <w14:textFill>
                  <w14:solidFill>
                    <w14:schemeClr w14:val="bg1"/>
                  </w14:solidFill>
                </w14:textFill>
              </w:rPr>
              <w:t>SUMBER</w:t>
            </w:r>
            <w:r>
              <w:rPr>
                <w:rFonts w:ascii="Times New Roman" w:hAnsi="Times New Roman" w:eastAsia="Times New Roman" w:cs="Times New Roman"/>
                <w:b/>
                <w:bCs/>
                <w:color w:val="000000"/>
                <w:sz w:val="24"/>
                <w:szCs w:val="24"/>
                <w:lang w:val="id-ID"/>
              </w:rPr>
              <w:t xml:space="preserve"> </w:t>
            </w:r>
            <w:r>
              <w:rPr>
                <w:rFonts w:ascii="Times New Roman" w:hAnsi="Times New Roman" w:eastAsia="Times New Roman" w:cs="Times New Roman"/>
                <w:b/>
                <w:bCs/>
                <w:color w:val="FFFFFF" w:themeColor="background1"/>
                <w:sz w:val="24"/>
                <w:szCs w:val="24"/>
                <w:lang w:val="id-ID"/>
                <w14:textFill>
                  <w14:solidFill>
                    <w14:schemeClr w14:val="bg1"/>
                  </w14:solidFill>
                </w14:textFill>
              </w:rPr>
              <w:t>DANA</w:t>
            </w:r>
          </w:p>
        </w:tc>
        <w:tc>
          <w:tcPr>
            <w:tcW w:w="2754" w:type="dxa"/>
            <w:shd w:val="clear" w:color="auto" w:fill="548DD4" w:themeFill="text2" w:themeFillTint="99"/>
          </w:tcPr>
          <w:p w14:paraId="649ED819">
            <w:pPr>
              <w:spacing w:after="0" w:line="360" w:lineRule="auto"/>
              <w:contextualSpacing/>
              <w:jc w:val="center"/>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FFFFFF" w:themeColor="background1"/>
                <w:sz w:val="24"/>
                <w:szCs w:val="24"/>
                <w:lang w:val="id-ID"/>
                <w14:textFill>
                  <w14:solidFill>
                    <w14:schemeClr w14:val="bg1"/>
                  </w14:solidFill>
                </w14:textFill>
              </w:rPr>
              <w:t>JUMLAH</w:t>
            </w:r>
            <w:r>
              <w:rPr>
                <w:rFonts w:ascii="Times New Roman" w:hAnsi="Times New Roman" w:eastAsia="Times New Roman" w:cs="Times New Roman"/>
                <w:b/>
                <w:bCs/>
                <w:color w:val="000000"/>
                <w:sz w:val="24"/>
                <w:szCs w:val="24"/>
                <w:lang w:val="id-ID"/>
              </w:rPr>
              <w:t xml:space="preserve"> </w:t>
            </w:r>
            <w:r>
              <w:rPr>
                <w:rFonts w:ascii="Times New Roman" w:hAnsi="Times New Roman" w:eastAsia="Times New Roman" w:cs="Times New Roman"/>
                <w:b/>
                <w:bCs/>
                <w:color w:val="FFFFFF" w:themeColor="background1"/>
                <w:sz w:val="24"/>
                <w:szCs w:val="24"/>
                <w:lang w:val="id-ID"/>
                <w14:textFill>
                  <w14:solidFill>
                    <w14:schemeClr w14:val="bg1"/>
                  </w14:solidFill>
                </w14:textFill>
              </w:rPr>
              <w:t>NOMINAL</w:t>
            </w:r>
          </w:p>
        </w:tc>
      </w:tr>
      <w:tr w14:paraId="1333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6A34C23">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w:t>
            </w:r>
          </w:p>
        </w:tc>
        <w:tc>
          <w:tcPr>
            <w:tcW w:w="4803" w:type="dxa"/>
          </w:tcPr>
          <w:p w14:paraId="51ACB3E1">
            <w:pPr>
              <w:spacing w:after="0" w:line="360" w:lineRule="auto"/>
              <w:contextualSpacing/>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Kas Mingguan untuk Pementasan, 36 siswa x Rp 3.000</w:t>
            </w:r>
          </w:p>
        </w:tc>
        <w:tc>
          <w:tcPr>
            <w:tcW w:w="2754" w:type="dxa"/>
          </w:tcPr>
          <w:p w14:paraId="697D9E6B">
            <w:pPr>
              <w:spacing w:after="0" w:line="360" w:lineRule="auto"/>
              <w:contextualSpacing/>
              <w:jc w:val="right"/>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Rp 1.500.000,00</w:t>
            </w:r>
          </w:p>
        </w:tc>
      </w:tr>
      <w:tr w14:paraId="1A6F4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6F6E08D">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w:t>
            </w:r>
          </w:p>
        </w:tc>
        <w:tc>
          <w:tcPr>
            <w:tcW w:w="4803" w:type="dxa"/>
          </w:tcPr>
          <w:p w14:paraId="3811464F">
            <w:pPr>
              <w:spacing w:after="0" w:line="360" w:lineRule="auto"/>
              <w:contextualSpacing/>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Sumbangan dari sekolah</w:t>
            </w:r>
          </w:p>
        </w:tc>
        <w:tc>
          <w:tcPr>
            <w:tcW w:w="2754" w:type="dxa"/>
          </w:tcPr>
          <w:p w14:paraId="09C30A50">
            <w:pPr>
              <w:spacing w:after="0" w:line="360" w:lineRule="auto"/>
              <w:contextualSpacing/>
              <w:jc w:val="right"/>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Rp 7.000.000,00</w:t>
            </w:r>
          </w:p>
        </w:tc>
      </w:tr>
      <w:tr w14:paraId="215E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A45BABF">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3.</w:t>
            </w:r>
          </w:p>
        </w:tc>
        <w:tc>
          <w:tcPr>
            <w:tcW w:w="4803" w:type="dxa"/>
          </w:tcPr>
          <w:p w14:paraId="201A0D8D">
            <w:pPr>
              <w:spacing w:after="0" w:line="360" w:lineRule="auto"/>
              <w:contextualSpacing/>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Penjualan Tiket Menonton 12.000 x 400 penonton</w:t>
            </w:r>
          </w:p>
        </w:tc>
        <w:tc>
          <w:tcPr>
            <w:tcW w:w="2754" w:type="dxa"/>
          </w:tcPr>
          <w:p w14:paraId="22869DBC">
            <w:pPr>
              <w:spacing w:after="0" w:line="360" w:lineRule="auto"/>
              <w:contextualSpacing/>
              <w:jc w:val="right"/>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Rp 4.800.000,00</w:t>
            </w:r>
          </w:p>
        </w:tc>
      </w:tr>
      <w:tr w14:paraId="6C228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E807A05">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4.</w:t>
            </w:r>
          </w:p>
        </w:tc>
        <w:tc>
          <w:tcPr>
            <w:tcW w:w="4803" w:type="dxa"/>
          </w:tcPr>
          <w:p w14:paraId="11D5E37E">
            <w:pPr>
              <w:spacing w:after="0" w:line="360" w:lineRule="auto"/>
              <w:contextualSpacing/>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Target Kontribusi Sponsor (Mitra Kerja Sama)</w:t>
            </w:r>
          </w:p>
        </w:tc>
        <w:tc>
          <w:tcPr>
            <w:tcW w:w="2754" w:type="dxa"/>
          </w:tcPr>
          <w:p w14:paraId="55850BCC">
            <w:pPr>
              <w:spacing w:after="0" w:line="360" w:lineRule="auto"/>
              <w:contextualSpacing/>
              <w:jc w:val="right"/>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Rp 7.000.000,00</w:t>
            </w:r>
          </w:p>
        </w:tc>
      </w:tr>
      <w:tr w14:paraId="0DE82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36FEFC9">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5.</w:t>
            </w:r>
          </w:p>
        </w:tc>
        <w:tc>
          <w:tcPr>
            <w:tcW w:w="4803" w:type="dxa"/>
          </w:tcPr>
          <w:p w14:paraId="784E97B5">
            <w:pPr>
              <w:spacing w:after="0" w:line="360" w:lineRule="auto"/>
              <w:contextualSpacing/>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 xml:space="preserve">Sisa Kas Mingguan Kelas, Rp 3000 x 36 siswa </w:t>
            </w:r>
          </w:p>
        </w:tc>
        <w:tc>
          <w:tcPr>
            <w:tcW w:w="2754" w:type="dxa"/>
          </w:tcPr>
          <w:p w14:paraId="7A1EE29A">
            <w:pPr>
              <w:spacing w:after="0" w:line="360" w:lineRule="auto"/>
              <w:contextualSpacing/>
              <w:jc w:val="right"/>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Rp 1.500.000,00</w:t>
            </w:r>
          </w:p>
        </w:tc>
      </w:tr>
      <w:tr w14:paraId="53345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Borders>
              <w:bottom w:val="single" w:color="auto" w:sz="4" w:space="0"/>
            </w:tcBorders>
          </w:tcPr>
          <w:p w14:paraId="04796A7A">
            <w:pPr>
              <w:spacing w:after="0" w:line="360" w:lineRule="auto"/>
              <w:contextualSpacing/>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6.</w:t>
            </w:r>
          </w:p>
        </w:tc>
        <w:tc>
          <w:tcPr>
            <w:tcW w:w="4803" w:type="dxa"/>
            <w:tcBorders>
              <w:bottom w:val="single" w:color="auto" w:sz="4" w:space="0"/>
            </w:tcBorders>
          </w:tcPr>
          <w:p w14:paraId="40F66D63">
            <w:pPr>
              <w:spacing w:after="0" w:line="360" w:lineRule="auto"/>
              <w:contextualSpacing/>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 xml:space="preserve">Sumbangan Dari Orang Tua Murid </w:t>
            </w:r>
          </w:p>
        </w:tc>
        <w:tc>
          <w:tcPr>
            <w:tcW w:w="2754" w:type="dxa"/>
          </w:tcPr>
          <w:p w14:paraId="48CF491A">
            <w:pPr>
              <w:spacing w:after="0" w:line="360" w:lineRule="auto"/>
              <w:contextualSpacing/>
              <w:jc w:val="right"/>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Rp. 3.600.000,00</w:t>
            </w:r>
          </w:p>
        </w:tc>
      </w:tr>
      <w:tr w14:paraId="14620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Borders>
              <w:right w:val="nil"/>
            </w:tcBorders>
            <w:shd w:val="clear" w:color="auto" w:fill="B8CCE4" w:themeFill="accent1" w:themeFillTint="66"/>
          </w:tcPr>
          <w:p w14:paraId="33CE4A5F">
            <w:pPr>
              <w:spacing w:after="0" w:line="360" w:lineRule="auto"/>
              <w:contextualSpacing/>
              <w:jc w:val="center"/>
              <w:rPr>
                <w:rFonts w:ascii="Times New Roman" w:hAnsi="Times New Roman" w:eastAsia="Times New Roman" w:cs="Times New Roman"/>
                <w:color w:val="000000"/>
                <w:sz w:val="24"/>
                <w:szCs w:val="24"/>
                <w:lang w:val="id-ID"/>
              </w:rPr>
            </w:pPr>
          </w:p>
        </w:tc>
        <w:tc>
          <w:tcPr>
            <w:tcW w:w="4803" w:type="dxa"/>
            <w:tcBorders>
              <w:left w:val="nil"/>
              <w:bottom w:val="single" w:color="auto" w:sz="4" w:space="0"/>
            </w:tcBorders>
            <w:shd w:val="clear" w:color="auto" w:fill="B8CCE4" w:themeFill="accent1" w:themeFillTint="66"/>
          </w:tcPr>
          <w:p w14:paraId="0C07EEC3">
            <w:pPr>
              <w:spacing w:after="0" w:line="360" w:lineRule="auto"/>
              <w:contextualSpacing/>
              <w:jc w:val="right"/>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TOTAL PEMASUKAN</w:t>
            </w:r>
          </w:p>
        </w:tc>
        <w:tc>
          <w:tcPr>
            <w:tcW w:w="2754" w:type="dxa"/>
            <w:shd w:val="clear" w:color="auto" w:fill="B8CCE4" w:themeFill="accent1" w:themeFillTint="66"/>
          </w:tcPr>
          <w:p w14:paraId="275F76EC">
            <w:pPr>
              <w:spacing w:after="0" w:line="360" w:lineRule="auto"/>
              <w:contextualSpacing/>
              <w:jc w:val="right"/>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Rp 25.400.000,00</w:t>
            </w:r>
          </w:p>
        </w:tc>
      </w:tr>
    </w:tbl>
    <w:p w14:paraId="4291C2F4">
      <w:pPr>
        <w:spacing w:after="0" w:line="360" w:lineRule="auto"/>
        <w:contextualSpacing/>
        <w:rPr>
          <w:rFonts w:ascii="Times New Roman" w:hAnsi="Times New Roman" w:eastAsia="Times New Roman" w:cs="Times New Roman"/>
          <w:b/>
          <w:bCs/>
          <w:color w:val="000000"/>
          <w:sz w:val="24"/>
          <w:szCs w:val="24"/>
          <w:lang w:val="id-ID"/>
        </w:rPr>
      </w:pPr>
    </w:p>
    <w:p w14:paraId="3A97F749">
      <w:pPr>
        <w:spacing w:after="0" w:line="360" w:lineRule="auto"/>
        <w:contextualSpacing/>
        <w:rPr>
          <w:rFonts w:ascii="Times New Roman" w:hAnsi="Times New Roman" w:eastAsia="Times New Roman" w:cs="Times New Roman"/>
          <w:b/>
          <w:bCs/>
          <w:color w:val="000000"/>
          <w:sz w:val="24"/>
          <w:szCs w:val="24"/>
          <w:lang w:val="id-ID"/>
        </w:rPr>
      </w:pPr>
    </w:p>
    <w:p w14:paraId="6D746C23">
      <w:pPr>
        <w:spacing w:after="0" w:line="360" w:lineRule="auto"/>
        <w:contextualSpacing/>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B. PENGELUARAN ANGGARAN</w:t>
      </w:r>
    </w:p>
    <w:tbl>
      <w:tblPr>
        <w:tblStyle w:val="9"/>
        <w:tblW w:w="1063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40"/>
        <w:gridCol w:w="2858"/>
        <w:gridCol w:w="950"/>
        <w:gridCol w:w="930"/>
        <w:gridCol w:w="2071"/>
        <w:gridCol w:w="1904"/>
        <w:gridCol w:w="1382"/>
      </w:tblGrid>
      <w:tr w14:paraId="09988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shd w:val="clear" w:color="auto" w:fill="B8CCE4" w:themeFill="accent1" w:themeFillTint="66"/>
          </w:tcPr>
          <w:p w14:paraId="36A1C8B6">
            <w:pPr>
              <w:jc w:val="center"/>
              <w:rPr>
                <w:rFonts w:ascii="Times New Roman" w:hAnsi="Times New Roman" w:eastAsia="Times New Roman" w:cs="Times New Roman"/>
                <w:b/>
                <w:bCs/>
              </w:rPr>
            </w:pPr>
            <w:r>
              <w:rPr>
                <w:rFonts w:ascii="Times New Roman" w:hAnsi="Times New Roman" w:eastAsia="Times New Roman" w:cs="Times New Roman"/>
                <w:b/>
                <w:bCs/>
              </w:rPr>
              <w:t>No.</w:t>
            </w:r>
          </w:p>
        </w:tc>
        <w:tc>
          <w:tcPr>
            <w:tcW w:w="2858" w:type="dxa"/>
            <w:tcBorders>
              <w:top w:val="single" w:color="000000" w:sz="4" w:space="0"/>
              <w:left w:val="single" w:color="000000" w:sz="4" w:space="0"/>
              <w:bottom w:val="single" w:color="000000" w:sz="4" w:space="0"/>
              <w:right w:val="single" w:color="000000" w:sz="4" w:space="0"/>
            </w:tcBorders>
            <w:shd w:val="clear" w:color="auto" w:fill="B8CCE4" w:themeFill="accent1" w:themeFillTint="66"/>
          </w:tcPr>
          <w:p w14:paraId="779DBB11">
            <w:pPr>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Spesifikasi Detail Barang / Jasa</w:t>
            </w:r>
          </w:p>
        </w:tc>
        <w:tc>
          <w:tcPr>
            <w:tcW w:w="950" w:type="dxa"/>
            <w:tcBorders>
              <w:top w:val="single" w:color="000000" w:sz="4" w:space="0"/>
              <w:left w:val="single" w:color="000000" w:sz="4" w:space="0"/>
              <w:bottom w:val="single" w:color="000000" w:sz="4" w:space="0"/>
              <w:right w:val="single" w:color="000000" w:sz="4" w:space="0"/>
            </w:tcBorders>
            <w:shd w:val="clear" w:color="auto" w:fill="B8CCE4" w:themeFill="accent1" w:themeFillTint="66"/>
          </w:tcPr>
          <w:p w14:paraId="791E69EB">
            <w:pPr>
              <w:jc w:val="cente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Jumlah</w:t>
            </w:r>
          </w:p>
        </w:tc>
        <w:tc>
          <w:tcPr>
            <w:tcW w:w="930" w:type="dxa"/>
            <w:tcBorders>
              <w:top w:val="single" w:color="000000" w:sz="4" w:space="0"/>
              <w:left w:val="single" w:color="000000" w:sz="4" w:space="0"/>
              <w:bottom w:val="single" w:color="000000" w:sz="4" w:space="0"/>
              <w:right w:val="single" w:color="000000" w:sz="4" w:space="0"/>
            </w:tcBorders>
            <w:shd w:val="clear" w:color="auto" w:fill="B8CCE4" w:themeFill="accent1" w:themeFillTint="66"/>
          </w:tcPr>
          <w:p w14:paraId="1ED24832">
            <w:pPr>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Satuan</w:t>
            </w:r>
          </w:p>
        </w:tc>
        <w:tc>
          <w:tcPr>
            <w:tcW w:w="2071" w:type="dxa"/>
            <w:tcBorders>
              <w:top w:val="single" w:color="000000" w:sz="4" w:space="0"/>
              <w:left w:val="single" w:color="000000" w:sz="4" w:space="0"/>
              <w:bottom w:val="single" w:color="000000" w:sz="4" w:space="0"/>
              <w:right w:val="single" w:color="000000" w:sz="4" w:space="0"/>
            </w:tcBorders>
            <w:shd w:val="clear" w:color="auto" w:fill="B8CCE4" w:themeFill="accent1" w:themeFillTint="66"/>
          </w:tcPr>
          <w:p w14:paraId="04286854">
            <w:pPr>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Harga Satuan (Rp)</w:t>
            </w:r>
          </w:p>
        </w:tc>
        <w:tc>
          <w:tcPr>
            <w:tcW w:w="1904" w:type="dxa"/>
            <w:tcBorders>
              <w:top w:val="single" w:color="000000" w:sz="4" w:space="0"/>
              <w:left w:val="single" w:color="000000" w:sz="4" w:space="0"/>
              <w:bottom w:val="single" w:color="000000" w:sz="4" w:space="0"/>
              <w:right w:val="single" w:color="000000" w:sz="4" w:space="0"/>
            </w:tcBorders>
            <w:shd w:val="clear" w:color="auto" w:fill="B8CCE4" w:themeFill="accent1" w:themeFillTint="66"/>
          </w:tcPr>
          <w:p w14:paraId="1D3720E8">
            <w:pPr>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Total Jumlah (Rp)</w:t>
            </w:r>
          </w:p>
        </w:tc>
        <w:tc>
          <w:tcPr>
            <w:tcW w:w="1382" w:type="dxa"/>
            <w:tcBorders>
              <w:top w:val="single" w:color="000000" w:sz="4" w:space="0"/>
              <w:left w:val="single" w:color="000000" w:sz="4" w:space="0"/>
              <w:bottom w:val="single" w:color="000000" w:sz="4" w:space="0"/>
              <w:right w:val="single" w:color="000000" w:sz="4" w:space="0"/>
            </w:tcBorders>
            <w:shd w:val="clear" w:color="auto" w:fill="B8CCE4" w:themeFill="accent1" w:themeFillTint="66"/>
          </w:tcPr>
          <w:p w14:paraId="66F61535">
            <w:pPr>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Keterangan Peruntukan</w:t>
            </w:r>
          </w:p>
        </w:tc>
      </w:tr>
      <w:tr w14:paraId="5807F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3AFB5DEA">
            <w:pPr>
              <w:rPr>
                <w:rFonts w:ascii="Times New Roman" w:hAnsi="Times New Roman" w:eastAsia="Times New Roman" w:cs="Times New Roman"/>
                <w:b/>
                <w:bCs/>
                <w:lang w:val="id-ID"/>
              </w:rPr>
            </w:pPr>
            <w:r>
              <w:rPr>
                <w:rFonts w:ascii="Times New Roman" w:hAnsi="Times New Roman" w:eastAsia="Times New Roman" w:cs="Times New Roman"/>
                <w:b/>
                <w:bCs/>
                <w:lang w:val="id-ID"/>
              </w:rPr>
              <w:t xml:space="preserve">1. </w:t>
            </w:r>
          </w:p>
        </w:tc>
        <w:tc>
          <w:tcPr>
            <w:tcW w:w="2858" w:type="dxa"/>
            <w:tcBorders>
              <w:top w:val="single" w:color="000000" w:sz="4" w:space="0"/>
              <w:left w:val="single" w:color="000000" w:sz="4" w:space="0"/>
              <w:bottom w:val="single" w:color="000000" w:sz="4" w:space="0"/>
              <w:right w:val="single" w:color="000000" w:sz="4" w:space="0"/>
            </w:tcBorders>
          </w:tcPr>
          <w:p w14:paraId="584E9B7E">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Sewa Gedung Concret Hall TBY</w:t>
            </w:r>
          </w:p>
        </w:tc>
        <w:tc>
          <w:tcPr>
            <w:tcW w:w="950" w:type="dxa"/>
            <w:tcBorders>
              <w:top w:val="single" w:color="000000" w:sz="4" w:space="0"/>
              <w:left w:val="single" w:color="000000" w:sz="4" w:space="0"/>
              <w:bottom w:val="single" w:color="000000" w:sz="4" w:space="0"/>
              <w:right w:val="single" w:color="000000" w:sz="4" w:space="0"/>
            </w:tcBorders>
          </w:tcPr>
          <w:p w14:paraId="5AB02789">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1</w:t>
            </w:r>
          </w:p>
        </w:tc>
        <w:tc>
          <w:tcPr>
            <w:tcW w:w="930" w:type="dxa"/>
            <w:tcBorders>
              <w:top w:val="single" w:color="000000" w:sz="4" w:space="0"/>
              <w:left w:val="single" w:color="000000" w:sz="4" w:space="0"/>
              <w:bottom w:val="single" w:color="000000" w:sz="4" w:space="0"/>
              <w:right w:val="single" w:color="000000" w:sz="4" w:space="0"/>
            </w:tcBorders>
          </w:tcPr>
          <w:p w14:paraId="32E988CA">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1</w:t>
            </w:r>
          </w:p>
        </w:tc>
        <w:tc>
          <w:tcPr>
            <w:tcW w:w="2071" w:type="dxa"/>
            <w:tcBorders>
              <w:top w:val="single" w:color="000000" w:sz="4" w:space="0"/>
              <w:left w:val="single" w:color="000000" w:sz="4" w:space="0"/>
              <w:bottom w:val="single" w:color="000000" w:sz="4" w:space="0"/>
              <w:right w:val="single" w:color="000000" w:sz="4" w:space="0"/>
            </w:tcBorders>
          </w:tcPr>
          <w:p w14:paraId="443174F0">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Rp 8.000.000,00</w:t>
            </w:r>
          </w:p>
        </w:tc>
        <w:tc>
          <w:tcPr>
            <w:tcW w:w="1904" w:type="dxa"/>
            <w:tcBorders>
              <w:top w:val="single" w:color="000000" w:sz="4" w:space="0"/>
              <w:left w:val="single" w:color="000000" w:sz="4" w:space="0"/>
              <w:bottom w:val="single" w:color="000000" w:sz="4" w:space="0"/>
              <w:right w:val="single" w:color="000000" w:sz="4" w:space="0"/>
            </w:tcBorders>
          </w:tcPr>
          <w:p w14:paraId="386006EF">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Rp 8.000.000,00</w:t>
            </w:r>
          </w:p>
        </w:tc>
        <w:tc>
          <w:tcPr>
            <w:tcW w:w="1382" w:type="dxa"/>
            <w:tcBorders>
              <w:top w:val="single" w:color="000000" w:sz="4" w:space="0"/>
              <w:left w:val="single" w:color="000000" w:sz="4" w:space="0"/>
              <w:bottom w:val="single" w:color="000000" w:sz="4" w:space="0"/>
              <w:right w:val="single" w:color="000000" w:sz="4" w:space="0"/>
            </w:tcBorders>
          </w:tcPr>
          <w:p w14:paraId="56F6E04E">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Tempat Penampilan Pentas Seni</w:t>
            </w:r>
          </w:p>
        </w:tc>
      </w:tr>
      <w:tr w14:paraId="15F2F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447E5D33">
            <w:pPr>
              <w:rPr>
                <w:rFonts w:ascii="Times New Roman" w:hAnsi="Times New Roman" w:eastAsia="Times New Roman" w:cs="Times New Roman"/>
                <w:b/>
                <w:bCs/>
                <w:lang w:val="id-ID"/>
              </w:rPr>
            </w:pPr>
            <w:r>
              <w:rPr>
                <w:rFonts w:ascii="Times New Roman" w:hAnsi="Times New Roman" w:eastAsia="Times New Roman" w:cs="Times New Roman"/>
                <w:b/>
                <w:bCs/>
                <w:lang w:val="id-ID"/>
              </w:rPr>
              <w:t>2.</w:t>
            </w:r>
          </w:p>
        </w:tc>
        <w:tc>
          <w:tcPr>
            <w:tcW w:w="2858" w:type="dxa"/>
            <w:tcBorders>
              <w:top w:val="single" w:color="000000" w:sz="4" w:space="0"/>
              <w:left w:val="single" w:color="000000" w:sz="4" w:space="0"/>
              <w:bottom w:val="single" w:color="000000" w:sz="4" w:space="0"/>
              <w:right w:val="single" w:color="000000" w:sz="4" w:space="0"/>
            </w:tcBorders>
          </w:tcPr>
          <w:p w14:paraId="3ECA3B9A">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Sewa Sound System Tambahan</w:t>
            </w:r>
          </w:p>
        </w:tc>
        <w:tc>
          <w:tcPr>
            <w:tcW w:w="950" w:type="dxa"/>
            <w:tcBorders>
              <w:top w:val="single" w:color="000000" w:sz="4" w:space="0"/>
              <w:left w:val="single" w:color="000000" w:sz="4" w:space="0"/>
              <w:bottom w:val="single" w:color="000000" w:sz="4" w:space="0"/>
              <w:right w:val="single" w:color="000000" w:sz="4" w:space="0"/>
            </w:tcBorders>
          </w:tcPr>
          <w:p w14:paraId="6F5D671F">
            <w:pPr>
              <w:rPr>
                <w:rFonts w:ascii="Times New Roman" w:hAnsi="Times New Roman" w:eastAsia="Times New Roman" w:cs="Times New Roman"/>
                <w:b/>
                <w:bCs/>
                <w:color w:val="000000"/>
              </w:rPr>
            </w:pPr>
          </w:p>
        </w:tc>
        <w:tc>
          <w:tcPr>
            <w:tcW w:w="930" w:type="dxa"/>
            <w:tcBorders>
              <w:top w:val="single" w:color="000000" w:sz="4" w:space="0"/>
              <w:left w:val="single" w:color="000000" w:sz="4" w:space="0"/>
              <w:bottom w:val="single" w:color="000000" w:sz="4" w:space="0"/>
              <w:right w:val="single" w:color="000000" w:sz="4" w:space="0"/>
            </w:tcBorders>
          </w:tcPr>
          <w:p w14:paraId="6D4A0AD8">
            <w:pPr>
              <w:rPr>
                <w:rFonts w:ascii="Times New Roman" w:hAnsi="Times New Roman" w:eastAsia="Times New Roman" w:cs="Times New Roman"/>
                <w:b/>
                <w:bCs/>
                <w:color w:val="000000"/>
              </w:rPr>
            </w:pPr>
          </w:p>
        </w:tc>
        <w:tc>
          <w:tcPr>
            <w:tcW w:w="2071" w:type="dxa"/>
            <w:tcBorders>
              <w:top w:val="single" w:color="000000" w:sz="4" w:space="0"/>
              <w:left w:val="single" w:color="000000" w:sz="4" w:space="0"/>
              <w:bottom w:val="single" w:color="000000" w:sz="4" w:space="0"/>
              <w:right w:val="single" w:color="000000" w:sz="4" w:space="0"/>
            </w:tcBorders>
          </w:tcPr>
          <w:p w14:paraId="4C8EE09A">
            <w:pPr>
              <w:rPr>
                <w:rFonts w:ascii="Times New Roman" w:hAnsi="Times New Roman" w:eastAsia="Times New Roman" w:cs="Times New Roman"/>
                <w:b/>
                <w:bCs/>
                <w:color w:val="000000"/>
              </w:rPr>
            </w:pPr>
          </w:p>
        </w:tc>
        <w:tc>
          <w:tcPr>
            <w:tcW w:w="1904" w:type="dxa"/>
            <w:tcBorders>
              <w:top w:val="single" w:color="000000" w:sz="4" w:space="0"/>
              <w:left w:val="single" w:color="000000" w:sz="4" w:space="0"/>
              <w:bottom w:val="single" w:color="000000" w:sz="4" w:space="0"/>
              <w:right w:val="single" w:color="000000" w:sz="4" w:space="0"/>
            </w:tcBorders>
          </w:tcPr>
          <w:p w14:paraId="204B4F96">
            <w:pPr>
              <w:rPr>
                <w:rFonts w:ascii="Times New Roman" w:hAnsi="Times New Roman" w:eastAsia="Times New Roman" w:cs="Times New Roman"/>
                <w:b/>
                <w:bCs/>
                <w:color w:val="000000"/>
              </w:rPr>
            </w:pPr>
          </w:p>
        </w:tc>
        <w:tc>
          <w:tcPr>
            <w:tcW w:w="1382" w:type="dxa"/>
            <w:tcBorders>
              <w:top w:val="single" w:color="000000" w:sz="4" w:space="0"/>
              <w:left w:val="single" w:color="000000" w:sz="4" w:space="0"/>
              <w:bottom w:val="single" w:color="000000" w:sz="4" w:space="0"/>
              <w:right w:val="single" w:color="000000" w:sz="4" w:space="0"/>
            </w:tcBorders>
          </w:tcPr>
          <w:p w14:paraId="0438E697">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Sound System</w:t>
            </w:r>
          </w:p>
        </w:tc>
      </w:tr>
      <w:tr w14:paraId="21845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243D4D65">
            <w:pPr>
              <w:rPr>
                <w:rFonts w:ascii="Times New Roman" w:hAnsi="Times New Roman" w:eastAsia="Times New Roman" w:cs="Times New Roman"/>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5ECEDFA6">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Mic clip on </w:t>
            </w:r>
          </w:p>
        </w:tc>
        <w:tc>
          <w:tcPr>
            <w:tcW w:w="950" w:type="dxa"/>
            <w:tcBorders>
              <w:top w:val="single" w:color="000000" w:sz="4" w:space="0"/>
              <w:left w:val="single" w:color="000000" w:sz="4" w:space="0"/>
              <w:bottom w:val="single" w:color="000000" w:sz="4" w:space="0"/>
              <w:right w:val="single" w:color="000000" w:sz="4" w:space="0"/>
            </w:tcBorders>
            <w:vAlign w:val="center"/>
          </w:tcPr>
          <w:p w14:paraId="4166D9D7">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8</w:t>
            </w:r>
          </w:p>
        </w:tc>
        <w:tc>
          <w:tcPr>
            <w:tcW w:w="930" w:type="dxa"/>
            <w:tcBorders>
              <w:top w:val="single" w:color="000000" w:sz="4" w:space="0"/>
              <w:left w:val="single" w:color="000000" w:sz="4" w:space="0"/>
              <w:bottom w:val="single" w:color="000000" w:sz="4" w:space="0"/>
              <w:right w:val="single" w:color="000000" w:sz="4" w:space="0"/>
            </w:tcBorders>
            <w:vAlign w:val="center"/>
          </w:tcPr>
          <w:p w14:paraId="21BFF495">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Unit</w:t>
            </w:r>
          </w:p>
        </w:tc>
        <w:tc>
          <w:tcPr>
            <w:tcW w:w="2071" w:type="dxa"/>
            <w:tcBorders>
              <w:top w:val="single" w:color="000000" w:sz="4" w:space="0"/>
              <w:left w:val="single" w:color="000000" w:sz="4" w:space="0"/>
              <w:bottom w:val="single" w:color="000000" w:sz="4" w:space="0"/>
              <w:right w:val="single" w:color="000000" w:sz="4" w:space="0"/>
            </w:tcBorders>
            <w:vAlign w:val="center"/>
          </w:tcPr>
          <w:p w14:paraId="5C16CC0C">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Rp 125.000,00</w:t>
            </w:r>
          </w:p>
        </w:tc>
        <w:tc>
          <w:tcPr>
            <w:tcW w:w="1904" w:type="dxa"/>
            <w:tcBorders>
              <w:top w:val="single" w:color="000000" w:sz="4" w:space="0"/>
              <w:left w:val="single" w:color="000000" w:sz="4" w:space="0"/>
              <w:bottom w:val="single" w:color="000000" w:sz="4" w:space="0"/>
              <w:right w:val="single" w:color="000000" w:sz="4" w:space="0"/>
            </w:tcBorders>
            <w:vAlign w:val="center"/>
          </w:tcPr>
          <w:p w14:paraId="719ED2FB">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Rp 1.000.000,00</w:t>
            </w:r>
          </w:p>
        </w:tc>
        <w:tc>
          <w:tcPr>
            <w:tcW w:w="1382" w:type="dxa"/>
            <w:tcBorders>
              <w:top w:val="single" w:color="000000" w:sz="4" w:space="0"/>
              <w:left w:val="single" w:color="000000" w:sz="4" w:space="0"/>
              <w:bottom w:val="single" w:color="000000" w:sz="4" w:space="0"/>
              <w:right w:val="single" w:color="000000" w:sz="4" w:space="0"/>
            </w:tcBorders>
          </w:tcPr>
          <w:p w14:paraId="7510D33A">
            <w:pPr>
              <w:rPr>
                <w:rFonts w:ascii="Times New Roman" w:hAnsi="Times New Roman" w:eastAsia="Times New Roman" w:cs="Times New Roman"/>
                <w:color w:val="000000"/>
              </w:rPr>
            </w:pPr>
          </w:p>
        </w:tc>
      </w:tr>
      <w:tr w14:paraId="51F72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6B319158">
            <w:pPr>
              <w:rPr>
                <w:rFonts w:ascii="Times New Roman" w:hAnsi="Times New Roman" w:eastAsia="Times New Roman" w:cs="Times New Roman"/>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67A1DB4C">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Mic Wireless</w:t>
            </w:r>
          </w:p>
        </w:tc>
        <w:tc>
          <w:tcPr>
            <w:tcW w:w="950" w:type="dxa"/>
            <w:tcBorders>
              <w:top w:val="single" w:color="000000" w:sz="4" w:space="0"/>
              <w:left w:val="single" w:color="000000" w:sz="4" w:space="0"/>
              <w:bottom w:val="single" w:color="000000" w:sz="4" w:space="0"/>
              <w:right w:val="single" w:color="000000" w:sz="4" w:space="0"/>
            </w:tcBorders>
            <w:vAlign w:val="center"/>
          </w:tcPr>
          <w:p w14:paraId="4766D60A">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4</w:t>
            </w:r>
          </w:p>
        </w:tc>
        <w:tc>
          <w:tcPr>
            <w:tcW w:w="930" w:type="dxa"/>
            <w:tcBorders>
              <w:top w:val="single" w:color="000000" w:sz="4" w:space="0"/>
              <w:left w:val="single" w:color="000000" w:sz="4" w:space="0"/>
              <w:bottom w:val="single" w:color="000000" w:sz="4" w:space="0"/>
              <w:right w:val="single" w:color="000000" w:sz="4" w:space="0"/>
            </w:tcBorders>
            <w:vAlign w:val="center"/>
          </w:tcPr>
          <w:p w14:paraId="4F2E18E5">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Unit</w:t>
            </w:r>
          </w:p>
        </w:tc>
        <w:tc>
          <w:tcPr>
            <w:tcW w:w="2071" w:type="dxa"/>
            <w:tcBorders>
              <w:top w:val="single" w:color="000000" w:sz="4" w:space="0"/>
              <w:left w:val="single" w:color="000000" w:sz="4" w:space="0"/>
              <w:bottom w:val="single" w:color="000000" w:sz="4" w:space="0"/>
              <w:right w:val="single" w:color="000000" w:sz="4" w:space="0"/>
            </w:tcBorders>
            <w:vAlign w:val="center"/>
          </w:tcPr>
          <w:p w14:paraId="367DEC2C">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Rp 100.000,00</w:t>
            </w:r>
          </w:p>
        </w:tc>
        <w:tc>
          <w:tcPr>
            <w:tcW w:w="1904" w:type="dxa"/>
            <w:tcBorders>
              <w:top w:val="single" w:color="000000" w:sz="4" w:space="0"/>
              <w:left w:val="single" w:color="000000" w:sz="4" w:space="0"/>
              <w:bottom w:val="single" w:color="000000" w:sz="4" w:space="0"/>
              <w:right w:val="single" w:color="000000" w:sz="4" w:space="0"/>
            </w:tcBorders>
            <w:vAlign w:val="center"/>
          </w:tcPr>
          <w:p w14:paraId="17DA2BCE">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Rp 400.000,00</w:t>
            </w:r>
          </w:p>
        </w:tc>
        <w:tc>
          <w:tcPr>
            <w:tcW w:w="1382" w:type="dxa"/>
            <w:tcBorders>
              <w:top w:val="single" w:color="000000" w:sz="4" w:space="0"/>
              <w:left w:val="single" w:color="000000" w:sz="4" w:space="0"/>
              <w:bottom w:val="single" w:color="000000" w:sz="4" w:space="0"/>
              <w:right w:val="single" w:color="000000" w:sz="4" w:space="0"/>
            </w:tcBorders>
          </w:tcPr>
          <w:p w14:paraId="27CF2CD1">
            <w:pPr>
              <w:rPr>
                <w:rFonts w:ascii="Times New Roman" w:hAnsi="Times New Roman" w:eastAsia="Times New Roman" w:cs="Times New Roman"/>
                <w:color w:val="000000"/>
              </w:rPr>
            </w:pPr>
          </w:p>
        </w:tc>
      </w:tr>
      <w:tr w14:paraId="4E0E2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58288039">
            <w:pPr>
              <w:rPr>
                <w:rFonts w:ascii="Times New Roman" w:hAnsi="Times New Roman" w:eastAsia="Times New Roman" w:cs="Times New Roman"/>
                <w:b/>
                <w:bCs/>
                <w:lang w:val="id-ID"/>
              </w:rPr>
            </w:pPr>
            <w:r>
              <w:rPr>
                <w:rFonts w:ascii="Times New Roman" w:hAnsi="Times New Roman" w:eastAsia="Times New Roman" w:cs="Times New Roman"/>
                <w:b/>
                <w:bCs/>
                <w:lang w:val="id-ID"/>
              </w:rPr>
              <w:t>3.</w:t>
            </w:r>
          </w:p>
        </w:tc>
        <w:tc>
          <w:tcPr>
            <w:tcW w:w="2858" w:type="dxa"/>
            <w:tcBorders>
              <w:top w:val="single" w:color="000000" w:sz="4" w:space="0"/>
              <w:left w:val="single" w:color="000000" w:sz="4" w:space="0"/>
              <w:bottom w:val="single" w:color="000000" w:sz="4" w:space="0"/>
              <w:right w:val="single" w:color="000000" w:sz="4" w:space="0"/>
            </w:tcBorders>
            <w:vAlign w:val="center"/>
          </w:tcPr>
          <w:p w14:paraId="24CBE825">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Sewa Lighting Tambahan</w:t>
            </w:r>
          </w:p>
        </w:tc>
        <w:tc>
          <w:tcPr>
            <w:tcW w:w="950" w:type="dxa"/>
            <w:tcBorders>
              <w:top w:val="single" w:color="000000" w:sz="4" w:space="0"/>
              <w:left w:val="single" w:color="000000" w:sz="4" w:space="0"/>
              <w:bottom w:val="single" w:color="000000" w:sz="4" w:space="0"/>
              <w:right w:val="single" w:color="000000" w:sz="4" w:space="0"/>
            </w:tcBorders>
            <w:vAlign w:val="center"/>
          </w:tcPr>
          <w:p w14:paraId="3D959A53">
            <w:pPr>
              <w:rPr>
                <w:rFonts w:ascii="Times New Roman" w:hAnsi="Times New Roman" w:eastAsia="Times New Roman" w:cs="Times New Roman"/>
                <w:color w:val="000000"/>
                <w:lang w:val="id-ID"/>
              </w:rPr>
            </w:pPr>
          </w:p>
        </w:tc>
        <w:tc>
          <w:tcPr>
            <w:tcW w:w="930" w:type="dxa"/>
            <w:tcBorders>
              <w:top w:val="single" w:color="000000" w:sz="4" w:space="0"/>
              <w:left w:val="single" w:color="000000" w:sz="4" w:space="0"/>
              <w:bottom w:val="single" w:color="000000" w:sz="4" w:space="0"/>
              <w:right w:val="single" w:color="000000" w:sz="4" w:space="0"/>
            </w:tcBorders>
            <w:vAlign w:val="center"/>
          </w:tcPr>
          <w:p w14:paraId="2F4E358D">
            <w:pPr>
              <w:rPr>
                <w:rFonts w:ascii="Times New Roman" w:hAnsi="Times New Roman" w:eastAsia="Times New Roman" w:cs="Times New Roman"/>
                <w:color w:val="000000"/>
                <w:lang w:val="id-ID"/>
              </w:rPr>
            </w:pPr>
          </w:p>
        </w:tc>
        <w:tc>
          <w:tcPr>
            <w:tcW w:w="2071" w:type="dxa"/>
            <w:tcBorders>
              <w:top w:val="single" w:color="000000" w:sz="4" w:space="0"/>
              <w:left w:val="single" w:color="000000" w:sz="4" w:space="0"/>
              <w:bottom w:val="single" w:color="000000" w:sz="4" w:space="0"/>
              <w:right w:val="single" w:color="000000" w:sz="4" w:space="0"/>
            </w:tcBorders>
            <w:vAlign w:val="center"/>
          </w:tcPr>
          <w:p w14:paraId="66691C11">
            <w:pPr>
              <w:rPr>
                <w:rFonts w:ascii="Times New Roman" w:hAnsi="Times New Roman" w:eastAsia="Times New Roman" w:cs="Times New Roman"/>
                <w:color w:val="000000"/>
                <w:lang w:val="id-ID"/>
              </w:rPr>
            </w:pPr>
          </w:p>
        </w:tc>
        <w:tc>
          <w:tcPr>
            <w:tcW w:w="1904" w:type="dxa"/>
            <w:tcBorders>
              <w:top w:val="single" w:color="000000" w:sz="4" w:space="0"/>
              <w:left w:val="single" w:color="000000" w:sz="4" w:space="0"/>
              <w:bottom w:val="single" w:color="000000" w:sz="4" w:space="0"/>
              <w:right w:val="single" w:color="000000" w:sz="4" w:space="0"/>
            </w:tcBorders>
            <w:vAlign w:val="center"/>
          </w:tcPr>
          <w:p w14:paraId="69669AB4">
            <w:pPr>
              <w:rPr>
                <w:rFonts w:ascii="Times New Roman" w:hAnsi="Times New Roman" w:eastAsia="Times New Roman" w:cs="Times New Roman"/>
                <w:color w:val="000000"/>
                <w:lang w:val="id-ID"/>
              </w:rPr>
            </w:pPr>
          </w:p>
        </w:tc>
        <w:tc>
          <w:tcPr>
            <w:tcW w:w="1382" w:type="dxa"/>
            <w:tcBorders>
              <w:top w:val="single" w:color="000000" w:sz="4" w:space="0"/>
              <w:left w:val="single" w:color="000000" w:sz="4" w:space="0"/>
              <w:bottom w:val="single" w:color="000000" w:sz="4" w:space="0"/>
              <w:right w:val="single" w:color="000000" w:sz="4" w:space="0"/>
            </w:tcBorders>
          </w:tcPr>
          <w:p w14:paraId="2049E620">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Pencahayaan</w:t>
            </w:r>
          </w:p>
        </w:tc>
      </w:tr>
      <w:tr w14:paraId="1BC0E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7F3941BD">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529BFDB9">
            <w:pPr>
              <w:rPr>
                <w:rFonts w:hint="default" w:ascii="Times New Roman" w:hAnsi="Times New Roman" w:eastAsia="Times New Roman" w:cs="Times New Roman"/>
                <w:b/>
                <w:bCs/>
                <w:color w:val="000000"/>
                <w:lang w:val="en-US"/>
              </w:rPr>
            </w:pPr>
            <w:r>
              <w:rPr>
                <w:rFonts w:hint="default" w:ascii="Times New Roman" w:hAnsi="Times New Roman" w:eastAsia="Times New Roman" w:cs="Times New Roman"/>
                <w:b/>
                <w:bCs/>
                <w:color w:val="000000"/>
                <w:lang w:val="en-US"/>
              </w:rPr>
              <w:t>Lampu Follow Spot</w:t>
            </w:r>
          </w:p>
        </w:tc>
        <w:tc>
          <w:tcPr>
            <w:tcW w:w="950" w:type="dxa"/>
            <w:tcBorders>
              <w:top w:val="single" w:color="000000" w:sz="4" w:space="0"/>
              <w:left w:val="single" w:color="000000" w:sz="4" w:space="0"/>
              <w:bottom w:val="single" w:color="000000" w:sz="4" w:space="0"/>
              <w:right w:val="single" w:color="000000" w:sz="4" w:space="0"/>
            </w:tcBorders>
            <w:vAlign w:val="center"/>
          </w:tcPr>
          <w:p w14:paraId="45618B08">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 xml:space="preserve">2 </w:t>
            </w:r>
          </w:p>
        </w:tc>
        <w:tc>
          <w:tcPr>
            <w:tcW w:w="930" w:type="dxa"/>
            <w:tcBorders>
              <w:top w:val="single" w:color="000000" w:sz="4" w:space="0"/>
              <w:left w:val="single" w:color="000000" w:sz="4" w:space="0"/>
              <w:bottom w:val="single" w:color="000000" w:sz="4" w:space="0"/>
              <w:right w:val="single" w:color="000000" w:sz="4" w:space="0"/>
            </w:tcBorders>
            <w:vAlign w:val="center"/>
          </w:tcPr>
          <w:p w14:paraId="4A1F902A">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unit</w:t>
            </w:r>
          </w:p>
        </w:tc>
        <w:tc>
          <w:tcPr>
            <w:tcW w:w="2071" w:type="dxa"/>
            <w:tcBorders>
              <w:top w:val="single" w:color="000000" w:sz="4" w:space="0"/>
              <w:left w:val="single" w:color="000000" w:sz="4" w:space="0"/>
              <w:bottom w:val="single" w:color="000000" w:sz="4" w:space="0"/>
              <w:right w:val="single" w:color="000000" w:sz="4" w:space="0"/>
            </w:tcBorders>
            <w:vAlign w:val="center"/>
          </w:tcPr>
          <w:p w14:paraId="37EA886E">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Rp 500.000,00</w:t>
            </w:r>
          </w:p>
        </w:tc>
        <w:tc>
          <w:tcPr>
            <w:tcW w:w="1904" w:type="dxa"/>
            <w:tcBorders>
              <w:top w:val="single" w:color="000000" w:sz="4" w:space="0"/>
              <w:left w:val="single" w:color="000000" w:sz="4" w:space="0"/>
              <w:bottom w:val="single" w:color="000000" w:sz="4" w:space="0"/>
              <w:right w:val="single" w:color="000000" w:sz="4" w:space="0"/>
            </w:tcBorders>
            <w:vAlign w:val="center"/>
          </w:tcPr>
          <w:p w14:paraId="3B80B063">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Rp 1.000.000,00</w:t>
            </w:r>
          </w:p>
        </w:tc>
        <w:tc>
          <w:tcPr>
            <w:tcW w:w="1382" w:type="dxa"/>
            <w:tcBorders>
              <w:top w:val="single" w:color="000000" w:sz="4" w:space="0"/>
              <w:left w:val="single" w:color="000000" w:sz="4" w:space="0"/>
              <w:bottom w:val="single" w:color="000000" w:sz="4" w:space="0"/>
              <w:right w:val="single" w:color="000000" w:sz="4" w:space="0"/>
            </w:tcBorders>
          </w:tcPr>
          <w:p w14:paraId="52FBAA4B">
            <w:pPr>
              <w:rPr>
                <w:rFonts w:ascii="Times New Roman" w:hAnsi="Times New Roman" w:eastAsia="Times New Roman" w:cs="Times New Roman"/>
                <w:color w:val="000000"/>
              </w:rPr>
            </w:pPr>
          </w:p>
        </w:tc>
      </w:tr>
      <w:tr w14:paraId="45E33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6CD3CBD4">
            <w:pPr>
              <w:rPr>
                <w:rFonts w:ascii="Times New Roman" w:hAnsi="Times New Roman" w:eastAsia="Times New Roman" w:cs="Times New Roman"/>
                <w:b/>
                <w:bCs/>
                <w:lang w:val="id-ID"/>
              </w:rPr>
            </w:pPr>
            <w:r>
              <w:rPr>
                <w:rFonts w:ascii="Times New Roman" w:hAnsi="Times New Roman" w:eastAsia="Times New Roman" w:cs="Times New Roman"/>
                <w:b/>
                <w:bCs/>
                <w:lang w:val="id-ID"/>
              </w:rPr>
              <w:t>4.</w:t>
            </w:r>
          </w:p>
        </w:tc>
        <w:tc>
          <w:tcPr>
            <w:tcW w:w="2858" w:type="dxa"/>
            <w:tcBorders>
              <w:top w:val="single" w:color="000000" w:sz="4" w:space="0"/>
              <w:left w:val="single" w:color="000000" w:sz="4" w:space="0"/>
              <w:bottom w:val="single" w:color="000000" w:sz="4" w:space="0"/>
              <w:right w:val="single" w:color="000000" w:sz="4" w:space="0"/>
            </w:tcBorders>
            <w:vAlign w:val="center"/>
          </w:tcPr>
          <w:p w14:paraId="143F85A5">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Dekorasi Panggung</w:t>
            </w:r>
          </w:p>
        </w:tc>
        <w:tc>
          <w:tcPr>
            <w:tcW w:w="950" w:type="dxa"/>
            <w:tcBorders>
              <w:top w:val="single" w:color="000000" w:sz="4" w:space="0"/>
              <w:left w:val="single" w:color="000000" w:sz="4" w:space="0"/>
              <w:bottom w:val="single" w:color="000000" w:sz="4" w:space="0"/>
              <w:right w:val="single" w:color="000000" w:sz="4" w:space="0"/>
            </w:tcBorders>
            <w:vAlign w:val="center"/>
          </w:tcPr>
          <w:p w14:paraId="63F6C7B5">
            <w:pPr>
              <w:rPr>
                <w:rFonts w:ascii="Times New Roman" w:hAnsi="Times New Roman" w:eastAsia="Times New Roman" w:cs="Times New Roman"/>
                <w:color w:val="000000"/>
              </w:rPr>
            </w:pPr>
          </w:p>
        </w:tc>
        <w:tc>
          <w:tcPr>
            <w:tcW w:w="930" w:type="dxa"/>
            <w:tcBorders>
              <w:top w:val="single" w:color="000000" w:sz="4" w:space="0"/>
              <w:left w:val="single" w:color="000000" w:sz="4" w:space="0"/>
              <w:bottom w:val="single" w:color="000000" w:sz="4" w:space="0"/>
              <w:right w:val="single" w:color="000000" w:sz="4" w:space="0"/>
            </w:tcBorders>
            <w:vAlign w:val="center"/>
          </w:tcPr>
          <w:p w14:paraId="0D585083">
            <w:pPr>
              <w:rPr>
                <w:rFonts w:ascii="Times New Roman" w:hAnsi="Times New Roman" w:eastAsia="Times New Roman" w:cs="Times New Roman"/>
                <w:color w:val="000000"/>
              </w:rPr>
            </w:pPr>
          </w:p>
        </w:tc>
        <w:tc>
          <w:tcPr>
            <w:tcW w:w="2071" w:type="dxa"/>
            <w:tcBorders>
              <w:top w:val="single" w:color="000000" w:sz="4" w:space="0"/>
              <w:left w:val="single" w:color="000000" w:sz="4" w:space="0"/>
              <w:bottom w:val="single" w:color="000000" w:sz="4" w:space="0"/>
              <w:right w:val="single" w:color="000000" w:sz="4" w:space="0"/>
            </w:tcBorders>
            <w:vAlign w:val="center"/>
          </w:tcPr>
          <w:p w14:paraId="10155855">
            <w:pPr>
              <w:rPr>
                <w:rFonts w:ascii="Times New Roman" w:hAnsi="Times New Roman" w:eastAsia="Times New Roman" w:cs="Times New Roman"/>
                <w:color w:val="000000"/>
              </w:rPr>
            </w:pPr>
          </w:p>
        </w:tc>
        <w:tc>
          <w:tcPr>
            <w:tcW w:w="1904" w:type="dxa"/>
            <w:tcBorders>
              <w:top w:val="single" w:color="000000" w:sz="4" w:space="0"/>
              <w:left w:val="single" w:color="000000" w:sz="4" w:space="0"/>
              <w:bottom w:val="single" w:color="000000" w:sz="4" w:space="0"/>
              <w:right w:val="single" w:color="000000" w:sz="4" w:space="0"/>
            </w:tcBorders>
            <w:vAlign w:val="center"/>
          </w:tcPr>
          <w:p w14:paraId="1DEA64D6">
            <w:pPr>
              <w:rPr>
                <w:rFonts w:ascii="Times New Roman" w:hAnsi="Times New Roman" w:eastAsia="Times New Roman" w:cs="Times New Roman"/>
                <w:color w:val="000000"/>
              </w:rPr>
            </w:pPr>
          </w:p>
        </w:tc>
        <w:tc>
          <w:tcPr>
            <w:tcW w:w="1382" w:type="dxa"/>
            <w:tcBorders>
              <w:top w:val="single" w:color="000000" w:sz="4" w:space="0"/>
              <w:left w:val="single" w:color="000000" w:sz="4" w:space="0"/>
              <w:bottom w:val="single" w:color="000000" w:sz="4" w:space="0"/>
              <w:right w:val="single" w:color="000000" w:sz="4" w:space="0"/>
            </w:tcBorders>
          </w:tcPr>
          <w:p w14:paraId="442B22CF">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Hiasan Panggung</w:t>
            </w:r>
          </w:p>
        </w:tc>
      </w:tr>
      <w:tr w14:paraId="49AD9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5E8CEE4C">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5F9EBF49">
            <w:pPr>
              <w:rPr>
                <w:rFonts w:hint="default" w:ascii="Times New Roman" w:hAnsi="Times New Roman" w:eastAsia="Times New Roman" w:cs="Times New Roman"/>
                <w:b/>
                <w:bCs/>
                <w:color w:val="000000"/>
                <w:lang w:val="en-US"/>
              </w:rPr>
            </w:pPr>
            <w:r>
              <w:rPr>
                <w:rFonts w:hint="default" w:ascii="Times New Roman" w:hAnsi="Times New Roman" w:eastAsia="Times New Roman" w:cs="Times New Roman"/>
                <w:b/>
                <w:bCs/>
                <w:color w:val="000000"/>
                <w:lang w:val="en-US"/>
              </w:rPr>
              <w:t>Backdrop Panggung</w:t>
            </w:r>
          </w:p>
        </w:tc>
        <w:tc>
          <w:tcPr>
            <w:tcW w:w="950" w:type="dxa"/>
            <w:tcBorders>
              <w:top w:val="single" w:color="000000" w:sz="4" w:space="0"/>
              <w:left w:val="single" w:color="000000" w:sz="4" w:space="0"/>
              <w:bottom w:val="single" w:color="000000" w:sz="4" w:space="0"/>
              <w:right w:val="single" w:color="000000" w:sz="4" w:space="0"/>
            </w:tcBorders>
            <w:vAlign w:val="center"/>
          </w:tcPr>
          <w:p w14:paraId="681D4003">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1</w:t>
            </w:r>
          </w:p>
        </w:tc>
        <w:tc>
          <w:tcPr>
            <w:tcW w:w="930" w:type="dxa"/>
            <w:tcBorders>
              <w:top w:val="single" w:color="000000" w:sz="4" w:space="0"/>
              <w:left w:val="single" w:color="000000" w:sz="4" w:space="0"/>
              <w:bottom w:val="single" w:color="000000" w:sz="4" w:space="0"/>
              <w:right w:val="single" w:color="000000" w:sz="4" w:space="0"/>
            </w:tcBorders>
            <w:vAlign w:val="center"/>
          </w:tcPr>
          <w:p w14:paraId="452DB3E4">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Unit</w:t>
            </w:r>
          </w:p>
        </w:tc>
        <w:tc>
          <w:tcPr>
            <w:tcW w:w="2071" w:type="dxa"/>
            <w:tcBorders>
              <w:top w:val="single" w:color="000000" w:sz="4" w:space="0"/>
              <w:left w:val="single" w:color="000000" w:sz="4" w:space="0"/>
              <w:bottom w:val="single" w:color="000000" w:sz="4" w:space="0"/>
              <w:right w:val="single" w:color="000000" w:sz="4" w:space="0"/>
            </w:tcBorders>
            <w:vAlign w:val="center"/>
          </w:tcPr>
          <w:p w14:paraId="055B14E3">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Rp 1.200.000,00</w:t>
            </w:r>
          </w:p>
        </w:tc>
        <w:tc>
          <w:tcPr>
            <w:tcW w:w="1904" w:type="dxa"/>
            <w:tcBorders>
              <w:top w:val="single" w:color="000000" w:sz="4" w:space="0"/>
              <w:left w:val="single" w:color="000000" w:sz="4" w:space="0"/>
              <w:bottom w:val="single" w:color="000000" w:sz="4" w:space="0"/>
              <w:right w:val="single" w:color="000000" w:sz="4" w:space="0"/>
            </w:tcBorders>
            <w:vAlign w:val="center"/>
          </w:tcPr>
          <w:p w14:paraId="123D00E4">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Rp 1.200.000,00</w:t>
            </w:r>
          </w:p>
        </w:tc>
        <w:tc>
          <w:tcPr>
            <w:tcW w:w="1382" w:type="dxa"/>
            <w:tcBorders>
              <w:top w:val="single" w:color="000000" w:sz="4" w:space="0"/>
              <w:left w:val="single" w:color="000000" w:sz="4" w:space="0"/>
              <w:bottom w:val="single" w:color="000000" w:sz="4" w:space="0"/>
              <w:right w:val="single" w:color="000000" w:sz="4" w:space="0"/>
            </w:tcBorders>
          </w:tcPr>
          <w:p w14:paraId="4957D5B0">
            <w:pPr>
              <w:rPr>
                <w:rFonts w:ascii="Times New Roman" w:hAnsi="Times New Roman" w:eastAsia="Times New Roman" w:cs="Times New Roman"/>
                <w:color w:val="000000"/>
              </w:rPr>
            </w:pPr>
          </w:p>
        </w:tc>
      </w:tr>
      <w:tr w14:paraId="5E99A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34215617">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7DF08732">
            <w:pPr>
              <w:rPr>
                <w:rFonts w:hint="default" w:ascii="Times New Roman" w:hAnsi="Times New Roman" w:eastAsia="Times New Roman" w:cs="Times New Roman"/>
                <w:b/>
                <w:bCs/>
                <w:color w:val="000000"/>
                <w:lang w:val="en-US"/>
              </w:rPr>
            </w:pPr>
            <w:r>
              <w:rPr>
                <w:rFonts w:hint="default" w:ascii="Times New Roman" w:hAnsi="Times New Roman" w:eastAsia="Times New Roman" w:cs="Times New Roman"/>
                <w:b/>
                <w:bCs/>
                <w:color w:val="000000"/>
                <w:lang w:val="en-US"/>
              </w:rPr>
              <w:t xml:space="preserve">Karpet Panggung </w:t>
            </w:r>
          </w:p>
        </w:tc>
        <w:tc>
          <w:tcPr>
            <w:tcW w:w="950" w:type="dxa"/>
            <w:tcBorders>
              <w:top w:val="single" w:color="000000" w:sz="4" w:space="0"/>
              <w:left w:val="single" w:color="000000" w:sz="4" w:space="0"/>
              <w:bottom w:val="single" w:color="000000" w:sz="4" w:space="0"/>
              <w:right w:val="single" w:color="000000" w:sz="4" w:space="0"/>
            </w:tcBorders>
            <w:vAlign w:val="center"/>
          </w:tcPr>
          <w:p w14:paraId="0F7F7703">
            <w:pPr>
              <w:rPr>
                <w:rFonts w:ascii="Times New Roman" w:hAnsi="Times New Roman" w:eastAsia="Times New Roman" w:cs="Times New Roman"/>
                <w:color w:val="000000"/>
                <w:lang w:val="id-ID"/>
              </w:rPr>
            </w:pPr>
          </w:p>
        </w:tc>
        <w:tc>
          <w:tcPr>
            <w:tcW w:w="930" w:type="dxa"/>
            <w:tcBorders>
              <w:top w:val="single" w:color="000000" w:sz="4" w:space="0"/>
              <w:left w:val="single" w:color="000000" w:sz="4" w:space="0"/>
              <w:bottom w:val="single" w:color="000000" w:sz="4" w:space="0"/>
              <w:right w:val="single" w:color="000000" w:sz="4" w:space="0"/>
            </w:tcBorders>
            <w:vAlign w:val="center"/>
          </w:tcPr>
          <w:p w14:paraId="28056CA8">
            <w:pPr>
              <w:rPr>
                <w:rFonts w:ascii="Times New Roman" w:hAnsi="Times New Roman" w:eastAsia="Times New Roman" w:cs="Times New Roman"/>
                <w:color w:val="000000"/>
                <w:lang w:val="id-ID"/>
              </w:rPr>
            </w:pPr>
          </w:p>
        </w:tc>
        <w:tc>
          <w:tcPr>
            <w:tcW w:w="2071" w:type="dxa"/>
            <w:tcBorders>
              <w:top w:val="single" w:color="000000" w:sz="4" w:space="0"/>
              <w:left w:val="single" w:color="000000" w:sz="4" w:space="0"/>
              <w:bottom w:val="single" w:color="000000" w:sz="4" w:space="0"/>
              <w:right w:val="single" w:color="000000" w:sz="4" w:space="0"/>
            </w:tcBorders>
            <w:vAlign w:val="center"/>
          </w:tcPr>
          <w:p w14:paraId="73263634">
            <w:pPr>
              <w:rPr>
                <w:rFonts w:ascii="Times New Roman" w:hAnsi="Times New Roman" w:eastAsia="Times New Roman" w:cs="Times New Roman"/>
                <w:color w:val="000000"/>
              </w:rPr>
            </w:pPr>
          </w:p>
        </w:tc>
        <w:tc>
          <w:tcPr>
            <w:tcW w:w="1904" w:type="dxa"/>
            <w:tcBorders>
              <w:top w:val="single" w:color="000000" w:sz="4" w:space="0"/>
              <w:left w:val="single" w:color="000000" w:sz="4" w:space="0"/>
              <w:bottom w:val="single" w:color="000000" w:sz="4" w:space="0"/>
              <w:right w:val="single" w:color="000000" w:sz="4" w:space="0"/>
            </w:tcBorders>
            <w:vAlign w:val="center"/>
          </w:tcPr>
          <w:p w14:paraId="1BFA6C8B">
            <w:pPr>
              <w:rPr>
                <w:rFonts w:ascii="Times New Roman" w:hAnsi="Times New Roman" w:eastAsia="Times New Roman" w:cs="Times New Roman"/>
                <w:color w:val="000000"/>
              </w:rPr>
            </w:pPr>
          </w:p>
        </w:tc>
        <w:tc>
          <w:tcPr>
            <w:tcW w:w="1382" w:type="dxa"/>
            <w:tcBorders>
              <w:top w:val="single" w:color="000000" w:sz="4" w:space="0"/>
              <w:left w:val="single" w:color="000000" w:sz="4" w:space="0"/>
              <w:bottom w:val="single" w:color="000000" w:sz="4" w:space="0"/>
              <w:right w:val="single" w:color="000000" w:sz="4" w:space="0"/>
            </w:tcBorders>
          </w:tcPr>
          <w:p w14:paraId="7122C984">
            <w:pPr>
              <w:rPr>
                <w:rFonts w:ascii="Times New Roman" w:hAnsi="Times New Roman" w:eastAsia="Times New Roman" w:cs="Times New Roman"/>
                <w:color w:val="000000"/>
              </w:rPr>
            </w:pPr>
          </w:p>
        </w:tc>
      </w:tr>
      <w:tr w14:paraId="28FD4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33B6627B">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76ECD15C">
            <w:pPr>
              <w:rPr>
                <w:rFonts w:hint="default" w:ascii="Times New Roman" w:hAnsi="Times New Roman" w:eastAsia="Times New Roman" w:cs="Times New Roman"/>
                <w:b/>
                <w:bCs/>
                <w:color w:val="000000"/>
                <w:lang w:val="en-US"/>
              </w:rPr>
            </w:pPr>
            <w:r>
              <w:rPr>
                <w:rFonts w:hint="default" w:ascii="Times New Roman" w:hAnsi="Times New Roman" w:eastAsia="Times New Roman" w:cs="Times New Roman"/>
                <w:b/>
                <w:bCs/>
                <w:color w:val="000000"/>
                <w:lang w:val="en-US"/>
              </w:rPr>
              <w:t>Hiasan Tanaman</w:t>
            </w:r>
          </w:p>
        </w:tc>
        <w:tc>
          <w:tcPr>
            <w:tcW w:w="950" w:type="dxa"/>
            <w:tcBorders>
              <w:top w:val="single" w:color="000000" w:sz="4" w:space="0"/>
              <w:left w:val="single" w:color="000000" w:sz="4" w:space="0"/>
              <w:bottom w:val="single" w:color="000000" w:sz="4" w:space="0"/>
              <w:right w:val="single" w:color="000000" w:sz="4" w:space="0"/>
            </w:tcBorders>
            <w:vAlign w:val="center"/>
          </w:tcPr>
          <w:p w14:paraId="7628BDF7">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20</w:t>
            </w:r>
          </w:p>
        </w:tc>
        <w:tc>
          <w:tcPr>
            <w:tcW w:w="930" w:type="dxa"/>
            <w:tcBorders>
              <w:top w:val="single" w:color="000000" w:sz="4" w:space="0"/>
              <w:left w:val="single" w:color="000000" w:sz="4" w:space="0"/>
              <w:bottom w:val="single" w:color="000000" w:sz="4" w:space="0"/>
              <w:right w:val="single" w:color="000000" w:sz="4" w:space="0"/>
            </w:tcBorders>
            <w:vAlign w:val="center"/>
          </w:tcPr>
          <w:p w14:paraId="140C9D33">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Pot</w:t>
            </w:r>
          </w:p>
        </w:tc>
        <w:tc>
          <w:tcPr>
            <w:tcW w:w="2071" w:type="dxa"/>
            <w:tcBorders>
              <w:top w:val="single" w:color="000000" w:sz="4" w:space="0"/>
              <w:left w:val="single" w:color="000000" w:sz="4" w:space="0"/>
              <w:bottom w:val="single" w:color="000000" w:sz="4" w:space="0"/>
              <w:right w:val="single" w:color="000000" w:sz="4" w:space="0"/>
            </w:tcBorders>
            <w:vAlign w:val="center"/>
          </w:tcPr>
          <w:p w14:paraId="42F779BB">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Rp 25.000,00</w:t>
            </w:r>
          </w:p>
        </w:tc>
        <w:tc>
          <w:tcPr>
            <w:tcW w:w="1904" w:type="dxa"/>
            <w:tcBorders>
              <w:top w:val="single" w:color="000000" w:sz="4" w:space="0"/>
              <w:left w:val="single" w:color="000000" w:sz="4" w:space="0"/>
              <w:bottom w:val="single" w:color="000000" w:sz="4" w:space="0"/>
              <w:right w:val="single" w:color="000000" w:sz="4" w:space="0"/>
            </w:tcBorders>
            <w:vAlign w:val="center"/>
          </w:tcPr>
          <w:p w14:paraId="2B05CA5C">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Rp 500.000,00</w:t>
            </w:r>
          </w:p>
        </w:tc>
        <w:tc>
          <w:tcPr>
            <w:tcW w:w="1382" w:type="dxa"/>
            <w:tcBorders>
              <w:top w:val="single" w:color="000000" w:sz="4" w:space="0"/>
              <w:left w:val="single" w:color="000000" w:sz="4" w:space="0"/>
              <w:bottom w:val="single" w:color="000000" w:sz="4" w:space="0"/>
              <w:right w:val="single" w:color="000000" w:sz="4" w:space="0"/>
            </w:tcBorders>
          </w:tcPr>
          <w:p w14:paraId="1830F395">
            <w:pPr>
              <w:rPr>
                <w:rFonts w:ascii="Times New Roman" w:hAnsi="Times New Roman" w:eastAsia="Times New Roman" w:cs="Times New Roman"/>
                <w:color w:val="000000"/>
              </w:rPr>
            </w:pPr>
          </w:p>
        </w:tc>
      </w:tr>
      <w:tr w14:paraId="381B1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21AE2E32">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322EFF05">
            <w:pPr>
              <w:rPr>
                <w:rFonts w:hint="default" w:ascii="Times New Roman" w:hAnsi="Times New Roman" w:eastAsia="Times New Roman" w:cs="Times New Roman"/>
                <w:b/>
                <w:bCs/>
                <w:color w:val="000000"/>
                <w:lang w:val="en-US"/>
              </w:rPr>
            </w:pPr>
            <w:r>
              <w:rPr>
                <w:rFonts w:hint="default" w:ascii="Times New Roman" w:hAnsi="Times New Roman" w:eastAsia="Times New Roman" w:cs="Times New Roman"/>
                <w:b/>
                <w:bCs/>
                <w:color w:val="000000"/>
                <w:lang w:val="en-US"/>
              </w:rPr>
              <w:t>Miniatur Rumah</w:t>
            </w:r>
          </w:p>
        </w:tc>
        <w:tc>
          <w:tcPr>
            <w:tcW w:w="950" w:type="dxa"/>
            <w:tcBorders>
              <w:top w:val="single" w:color="000000" w:sz="4" w:space="0"/>
              <w:left w:val="single" w:color="000000" w:sz="4" w:space="0"/>
              <w:bottom w:val="single" w:color="000000" w:sz="4" w:space="0"/>
              <w:right w:val="single" w:color="000000" w:sz="4" w:space="0"/>
            </w:tcBorders>
            <w:vAlign w:val="center"/>
          </w:tcPr>
          <w:p w14:paraId="4FFA27E6">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1</w:t>
            </w:r>
          </w:p>
        </w:tc>
        <w:tc>
          <w:tcPr>
            <w:tcW w:w="930" w:type="dxa"/>
            <w:tcBorders>
              <w:top w:val="single" w:color="000000" w:sz="4" w:space="0"/>
              <w:left w:val="single" w:color="000000" w:sz="4" w:space="0"/>
              <w:bottom w:val="single" w:color="000000" w:sz="4" w:space="0"/>
              <w:right w:val="single" w:color="000000" w:sz="4" w:space="0"/>
            </w:tcBorders>
            <w:vAlign w:val="center"/>
          </w:tcPr>
          <w:p w14:paraId="4AD98E87">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Unit</w:t>
            </w:r>
          </w:p>
        </w:tc>
        <w:tc>
          <w:tcPr>
            <w:tcW w:w="2071" w:type="dxa"/>
            <w:tcBorders>
              <w:top w:val="single" w:color="000000" w:sz="4" w:space="0"/>
              <w:left w:val="single" w:color="000000" w:sz="4" w:space="0"/>
              <w:bottom w:val="single" w:color="000000" w:sz="4" w:space="0"/>
              <w:right w:val="single" w:color="000000" w:sz="4" w:space="0"/>
            </w:tcBorders>
            <w:vAlign w:val="center"/>
          </w:tcPr>
          <w:p w14:paraId="173DA112">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Rp 500.000,00</w:t>
            </w:r>
          </w:p>
        </w:tc>
        <w:tc>
          <w:tcPr>
            <w:tcW w:w="1904" w:type="dxa"/>
            <w:tcBorders>
              <w:top w:val="single" w:color="000000" w:sz="4" w:space="0"/>
              <w:left w:val="single" w:color="000000" w:sz="4" w:space="0"/>
              <w:bottom w:val="single" w:color="000000" w:sz="4" w:space="0"/>
              <w:right w:val="single" w:color="000000" w:sz="4" w:space="0"/>
            </w:tcBorders>
            <w:vAlign w:val="center"/>
          </w:tcPr>
          <w:p w14:paraId="3258E2B7">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Rp 500.000,00</w:t>
            </w:r>
          </w:p>
        </w:tc>
        <w:tc>
          <w:tcPr>
            <w:tcW w:w="1382" w:type="dxa"/>
            <w:tcBorders>
              <w:top w:val="single" w:color="000000" w:sz="4" w:space="0"/>
              <w:left w:val="single" w:color="000000" w:sz="4" w:space="0"/>
              <w:bottom w:val="single" w:color="000000" w:sz="4" w:space="0"/>
              <w:right w:val="single" w:color="000000" w:sz="4" w:space="0"/>
            </w:tcBorders>
          </w:tcPr>
          <w:p w14:paraId="16FE62A5">
            <w:pPr>
              <w:rPr>
                <w:rFonts w:ascii="Times New Roman" w:hAnsi="Times New Roman" w:eastAsia="Times New Roman" w:cs="Times New Roman"/>
                <w:color w:val="000000"/>
              </w:rPr>
            </w:pPr>
          </w:p>
        </w:tc>
      </w:tr>
      <w:tr w14:paraId="173A1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53D71379">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7D12EACF">
            <w:pPr>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s="Times New Roman"/>
                <w:color w:val="000000"/>
                <w:sz w:val="24"/>
                <w:szCs w:val="24"/>
                <w:lang w:val="en-US"/>
              </w:rPr>
              <w:t>Miniatur Pohon Pohonan</w:t>
            </w:r>
          </w:p>
        </w:tc>
        <w:tc>
          <w:tcPr>
            <w:tcW w:w="950" w:type="dxa"/>
            <w:tcBorders>
              <w:top w:val="single" w:color="000000" w:sz="4" w:space="0"/>
              <w:left w:val="single" w:color="000000" w:sz="4" w:space="0"/>
              <w:bottom w:val="single" w:color="000000" w:sz="4" w:space="0"/>
              <w:right w:val="single" w:color="000000" w:sz="4" w:space="0"/>
            </w:tcBorders>
            <w:vAlign w:val="center"/>
          </w:tcPr>
          <w:p w14:paraId="59C70FF1">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7</w:t>
            </w:r>
          </w:p>
        </w:tc>
        <w:tc>
          <w:tcPr>
            <w:tcW w:w="930" w:type="dxa"/>
            <w:tcBorders>
              <w:top w:val="single" w:color="000000" w:sz="4" w:space="0"/>
              <w:left w:val="single" w:color="000000" w:sz="4" w:space="0"/>
              <w:bottom w:val="single" w:color="000000" w:sz="4" w:space="0"/>
              <w:right w:val="single" w:color="000000" w:sz="4" w:space="0"/>
            </w:tcBorders>
            <w:vAlign w:val="center"/>
          </w:tcPr>
          <w:p w14:paraId="44BB7D6C">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Unit</w:t>
            </w:r>
          </w:p>
        </w:tc>
        <w:tc>
          <w:tcPr>
            <w:tcW w:w="2071" w:type="dxa"/>
            <w:tcBorders>
              <w:top w:val="single" w:color="000000" w:sz="4" w:space="0"/>
              <w:left w:val="single" w:color="000000" w:sz="4" w:space="0"/>
              <w:bottom w:val="single" w:color="000000" w:sz="4" w:space="0"/>
              <w:right w:val="single" w:color="000000" w:sz="4" w:space="0"/>
            </w:tcBorders>
            <w:vAlign w:val="center"/>
          </w:tcPr>
          <w:p w14:paraId="67C76F26">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Rp 100.000,00</w:t>
            </w:r>
          </w:p>
        </w:tc>
        <w:tc>
          <w:tcPr>
            <w:tcW w:w="1904" w:type="dxa"/>
            <w:tcBorders>
              <w:top w:val="single" w:color="000000" w:sz="4" w:space="0"/>
              <w:left w:val="single" w:color="000000" w:sz="4" w:space="0"/>
              <w:bottom w:val="single" w:color="000000" w:sz="4" w:space="0"/>
              <w:right w:val="single" w:color="000000" w:sz="4" w:space="0"/>
            </w:tcBorders>
            <w:vAlign w:val="center"/>
          </w:tcPr>
          <w:p w14:paraId="68FFF99E">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Rp 700.000,00</w:t>
            </w:r>
          </w:p>
        </w:tc>
        <w:tc>
          <w:tcPr>
            <w:tcW w:w="1382" w:type="dxa"/>
            <w:tcBorders>
              <w:top w:val="single" w:color="000000" w:sz="4" w:space="0"/>
              <w:left w:val="single" w:color="000000" w:sz="4" w:space="0"/>
              <w:bottom w:val="single" w:color="000000" w:sz="4" w:space="0"/>
              <w:right w:val="single" w:color="000000" w:sz="4" w:space="0"/>
            </w:tcBorders>
          </w:tcPr>
          <w:p w14:paraId="3F18030E">
            <w:pPr>
              <w:rPr>
                <w:rFonts w:ascii="Times New Roman" w:hAnsi="Times New Roman" w:eastAsia="Times New Roman" w:cs="Times New Roman"/>
                <w:color w:val="000000"/>
              </w:rPr>
            </w:pPr>
          </w:p>
        </w:tc>
      </w:tr>
      <w:tr w14:paraId="7A09C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3946A3D9">
            <w:pPr>
              <w:rPr>
                <w:rFonts w:ascii="Times New Roman" w:hAnsi="Times New Roman" w:eastAsia="Times New Roman" w:cs="Times New Roman"/>
                <w:b/>
                <w:bCs/>
                <w:lang w:val="id-ID"/>
              </w:rPr>
            </w:pPr>
            <w:r>
              <w:rPr>
                <w:rFonts w:ascii="Times New Roman" w:hAnsi="Times New Roman" w:eastAsia="Times New Roman" w:cs="Times New Roman"/>
                <w:b/>
                <w:bCs/>
                <w:lang w:val="id-ID"/>
              </w:rPr>
              <w:t>5.</w:t>
            </w:r>
          </w:p>
        </w:tc>
        <w:tc>
          <w:tcPr>
            <w:tcW w:w="2858" w:type="dxa"/>
            <w:tcBorders>
              <w:top w:val="single" w:color="000000" w:sz="4" w:space="0"/>
              <w:left w:val="single" w:color="000000" w:sz="4" w:space="0"/>
              <w:bottom w:val="single" w:color="000000" w:sz="4" w:space="0"/>
              <w:right w:val="single" w:color="000000" w:sz="4" w:space="0"/>
            </w:tcBorders>
          </w:tcPr>
          <w:p w14:paraId="660893A5">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Sewa Kostum Dan Rias</w:t>
            </w:r>
          </w:p>
        </w:tc>
        <w:tc>
          <w:tcPr>
            <w:tcW w:w="950" w:type="dxa"/>
            <w:tcBorders>
              <w:top w:val="single" w:color="000000" w:sz="4" w:space="0"/>
              <w:left w:val="single" w:color="000000" w:sz="4" w:space="0"/>
              <w:bottom w:val="single" w:color="000000" w:sz="4" w:space="0"/>
              <w:right w:val="single" w:color="000000" w:sz="4" w:space="0"/>
            </w:tcBorders>
          </w:tcPr>
          <w:p w14:paraId="72151CA5">
            <w:pPr>
              <w:rPr>
                <w:rFonts w:ascii="Times New Roman" w:hAnsi="Times New Roman" w:eastAsia="Times New Roman" w:cs="Times New Roman"/>
                <w:b/>
                <w:bCs/>
                <w:color w:val="000000"/>
              </w:rPr>
            </w:pPr>
          </w:p>
        </w:tc>
        <w:tc>
          <w:tcPr>
            <w:tcW w:w="930" w:type="dxa"/>
            <w:tcBorders>
              <w:top w:val="single" w:color="000000" w:sz="4" w:space="0"/>
              <w:left w:val="single" w:color="000000" w:sz="4" w:space="0"/>
              <w:bottom w:val="single" w:color="000000" w:sz="4" w:space="0"/>
              <w:right w:val="single" w:color="000000" w:sz="4" w:space="0"/>
            </w:tcBorders>
          </w:tcPr>
          <w:p w14:paraId="2EF8E1E0">
            <w:pPr>
              <w:rPr>
                <w:rFonts w:ascii="Times New Roman" w:hAnsi="Times New Roman" w:eastAsia="Times New Roman" w:cs="Times New Roman"/>
                <w:b/>
                <w:bCs/>
                <w:color w:val="000000"/>
              </w:rPr>
            </w:pPr>
          </w:p>
        </w:tc>
        <w:tc>
          <w:tcPr>
            <w:tcW w:w="2071" w:type="dxa"/>
            <w:tcBorders>
              <w:top w:val="single" w:color="000000" w:sz="4" w:space="0"/>
              <w:left w:val="single" w:color="000000" w:sz="4" w:space="0"/>
              <w:bottom w:val="single" w:color="000000" w:sz="4" w:space="0"/>
              <w:right w:val="single" w:color="000000" w:sz="4" w:space="0"/>
            </w:tcBorders>
          </w:tcPr>
          <w:p w14:paraId="1CFE12A3">
            <w:pPr>
              <w:rPr>
                <w:rFonts w:ascii="Times New Roman" w:hAnsi="Times New Roman" w:eastAsia="Times New Roman" w:cs="Times New Roman"/>
                <w:b/>
                <w:bCs/>
                <w:color w:val="000000"/>
              </w:rPr>
            </w:pPr>
          </w:p>
        </w:tc>
        <w:tc>
          <w:tcPr>
            <w:tcW w:w="1904" w:type="dxa"/>
            <w:tcBorders>
              <w:top w:val="single" w:color="000000" w:sz="4" w:space="0"/>
              <w:left w:val="single" w:color="000000" w:sz="4" w:space="0"/>
              <w:bottom w:val="single" w:color="000000" w:sz="4" w:space="0"/>
              <w:right w:val="single" w:color="000000" w:sz="4" w:space="0"/>
            </w:tcBorders>
          </w:tcPr>
          <w:p w14:paraId="5A1DBCE6">
            <w:pPr>
              <w:rPr>
                <w:rFonts w:ascii="Times New Roman" w:hAnsi="Times New Roman" w:eastAsia="Times New Roman" w:cs="Times New Roman"/>
                <w:b/>
                <w:bCs/>
                <w:color w:val="000000"/>
              </w:rPr>
            </w:pPr>
          </w:p>
        </w:tc>
        <w:tc>
          <w:tcPr>
            <w:tcW w:w="1382" w:type="dxa"/>
            <w:tcBorders>
              <w:top w:val="single" w:color="000000" w:sz="4" w:space="0"/>
              <w:left w:val="single" w:color="000000" w:sz="4" w:space="0"/>
              <w:bottom w:val="single" w:color="000000" w:sz="4" w:space="0"/>
              <w:right w:val="single" w:color="000000" w:sz="4" w:space="0"/>
            </w:tcBorders>
          </w:tcPr>
          <w:p w14:paraId="41E49A8C">
            <w:pPr>
              <w:rPr>
                <w:rFonts w:ascii="Times New Roman" w:hAnsi="Times New Roman" w:eastAsia="Times New Roman" w:cs="Times New Roman"/>
                <w:b/>
                <w:bCs/>
                <w:color w:val="000000"/>
              </w:rPr>
            </w:pPr>
            <w:r>
              <w:rPr>
                <w:rFonts w:ascii="Times New Roman" w:hAnsi="Times New Roman" w:eastAsia="Times New Roman" w:cs="Times New Roman"/>
                <w:b/>
                <w:bCs/>
                <w:color w:val="000000"/>
                <w:sz w:val="24"/>
                <w:szCs w:val="24"/>
                <w:lang w:val="id-ID"/>
              </w:rPr>
              <w:t>Kostum Pemeran</w:t>
            </w:r>
          </w:p>
        </w:tc>
      </w:tr>
      <w:tr w14:paraId="0B8F4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4948DD26">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tcPr>
          <w:p w14:paraId="0B58E1D6">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Sewa Kostum Imam Masyur</w:t>
            </w:r>
          </w:p>
        </w:tc>
        <w:tc>
          <w:tcPr>
            <w:tcW w:w="950" w:type="dxa"/>
            <w:tcBorders>
              <w:top w:val="single" w:color="000000" w:sz="4" w:space="0"/>
              <w:left w:val="single" w:color="000000" w:sz="4" w:space="0"/>
              <w:bottom w:val="single" w:color="000000" w:sz="4" w:space="0"/>
              <w:right w:val="single" w:color="000000" w:sz="4" w:space="0"/>
            </w:tcBorders>
          </w:tcPr>
          <w:p w14:paraId="6BDC78D9">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1</w:t>
            </w:r>
          </w:p>
        </w:tc>
        <w:tc>
          <w:tcPr>
            <w:tcW w:w="930" w:type="dxa"/>
            <w:tcBorders>
              <w:top w:val="single" w:color="000000" w:sz="4" w:space="0"/>
              <w:left w:val="single" w:color="000000" w:sz="4" w:space="0"/>
              <w:bottom w:val="single" w:color="000000" w:sz="4" w:space="0"/>
              <w:right w:val="single" w:color="000000" w:sz="4" w:space="0"/>
            </w:tcBorders>
          </w:tcPr>
          <w:p w14:paraId="0415202F">
            <w:pPr>
              <w:rPr>
                <w:rFonts w:hint="default" w:ascii="Times New Roman" w:hAnsi="Times New Roman" w:eastAsia="Times New Roman" w:cs="Times New Roman"/>
                <w:b/>
                <w:bCs/>
                <w:color w:val="000000"/>
                <w:lang w:val="en-US"/>
              </w:rPr>
            </w:pPr>
            <w:r>
              <w:rPr>
                <w:rFonts w:hint="default" w:ascii="Times New Roman" w:hAnsi="Times New Roman" w:eastAsia="Times New Roman" w:cs="Times New Roman"/>
                <w:b/>
                <w:bCs/>
                <w:color w:val="000000"/>
                <w:lang w:val="en-US"/>
              </w:rPr>
              <w:t>Set</w:t>
            </w:r>
          </w:p>
        </w:tc>
        <w:tc>
          <w:tcPr>
            <w:tcW w:w="2071" w:type="dxa"/>
            <w:tcBorders>
              <w:top w:val="single" w:color="000000" w:sz="4" w:space="0"/>
              <w:left w:val="single" w:color="000000" w:sz="4" w:space="0"/>
              <w:bottom w:val="single" w:color="000000" w:sz="4" w:space="0"/>
              <w:right w:val="single" w:color="000000" w:sz="4" w:space="0"/>
            </w:tcBorders>
          </w:tcPr>
          <w:p w14:paraId="39806E96">
            <w:pPr>
              <w:rPr>
                <w:rFonts w:ascii="Times New Roman" w:hAnsi="Times New Roman" w:eastAsia="Times New Roman" w:cs="Times New Roman"/>
                <w:b/>
                <w:bCs/>
                <w:color w:val="000000"/>
              </w:rPr>
            </w:pPr>
          </w:p>
        </w:tc>
        <w:tc>
          <w:tcPr>
            <w:tcW w:w="1904" w:type="dxa"/>
            <w:tcBorders>
              <w:top w:val="single" w:color="000000" w:sz="4" w:space="0"/>
              <w:left w:val="single" w:color="000000" w:sz="4" w:space="0"/>
              <w:bottom w:val="single" w:color="000000" w:sz="4" w:space="0"/>
              <w:right w:val="single" w:color="000000" w:sz="4" w:space="0"/>
            </w:tcBorders>
          </w:tcPr>
          <w:p w14:paraId="0F1F3D39">
            <w:pPr>
              <w:rPr>
                <w:rFonts w:ascii="Times New Roman" w:hAnsi="Times New Roman" w:eastAsia="Times New Roman" w:cs="Times New Roman"/>
                <w:b/>
                <w:bCs/>
                <w:color w:val="000000"/>
              </w:rPr>
            </w:pPr>
          </w:p>
        </w:tc>
        <w:tc>
          <w:tcPr>
            <w:tcW w:w="1382" w:type="dxa"/>
            <w:tcBorders>
              <w:top w:val="single" w:color="000000" w:sz="4" w:space="0"/>
              <w:left w:val="single" w:color="000000" w:sz="4" w:space="0"/>
              <w:bottom w:val="single" w:color="000000" w:sz="4" w:space="0"/>
              <w:right w:val="single" w:color="000000" w:sz="4" w:space="0"/>
            </w:tcBorders>
          </w:tcPr>
          <w:p w14:paraId="3C7C672F">
            <w:pPr>
              <w:rPr>
                <w:rFonts w:ascii="Times New Roman" w:hAnsi="Times New Roman" w:eastAsia="Times New Roman" w:cs="Times New Roman"/>
                <w:color w:val="000000"/>
                <w:sz w:val="24"/>
                <w:szCs w:val="24"/>
                <w:lang w:val="id-ID"/>
              </w:rPr>
            </w:pPr>
          </w:p>
        </w:tc>
      </w:tr>
      <w:tr w14:paraId="03DFF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34188BFF">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tcPr>
          <w:p w14:paraId="2CBF77CD">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Sewa Kostum </w:t>
            </w:r>
            <w:r>
              <w:rPr>
                <w:rFonts w:ascii="Times New Roman" w:hAnsi="Times New Roman" w:eastAsia="Times New Roman" w:cs="Times New Roman"/>
                <w:color w:val="000000"/>
                <w:sz w:val="24"/>
                <w:szCs w:val="24"/>
              </w:rPr>
              <w:t>Raden Alit</w:t>
            </w:r>
          </w:p>
        </w:tc>
        <w:tc>
          <w:tcPr>
            <w:tcW w:w="950" w:type="dxa"/>
            <w:tcBorders>
              <w:top w:val="single" w:color="000000" w:sz="4" w:space="0"/>
              <w:left w:val="single" w:color="000000" w:sz="4" w:space="0"/>
              <w:bottom w:val="single" w:color="000000" w:sz="4" w:space="0"/>
              <w:right w:val="single" w:color="000000" w:sz="4" w:space="0"/>
            </w:tcBorders>
          </w:tcPr>
          <w:p w14:paraId="4863B5DC">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1</w:t>
            </w:r>
          </w:p>
        </w:tc>
        <w:tc>
          <w:tcPr>
            <w:tcW w:w="930" w:type="dxa"/>
            <w:tcBorders>
              <w:top w:val="single" w:color="000000" w:sz="4" w:space="0"/>
              <w:left w:val="single" w:color="000000" w:sz="4" w:space="0"/>
              <w:bottom w:val="single" w:color="000000" w:sz="4" w:space="0"/>
              <w:right w:val="single" w:color="000000" w:sz="4" w:space="0"/>
            </w:tcBorders>
          </w:tcPr>
          <w:p w14:paraId="34449037">
            <w:pPr>
              <w:rPr>
                <w:rFonts w:hint="default" w:ascii="Times New Roman" w:hAnsi="Times New Roman" w:eastAsia="Times New Roman" w:cs="Times New Roman"/>
                <w:b/>
                <w:bCs/>
                <w:color w:val="000000"/>
                <w:lang w:val="en-US"/>
              </w:rPr>
            </w:pPr>
            <w:r>
              <w:rPr>
                <w:rFonts w:hint="default" w:ascii="Times New Roman" w:hAnsi="Times New Roman" w:eastAsia="Times New Roman" w:cs="Times New Roman"/>
                <w:b/>
                <w:bCs/>
                <w:color w:val="000000"/>
                <w:lang w:val="en-US"/>
              </w:rPr>
              <w:t>Set</w:t>
            </w:r>
          </w:p>
        </w:tc>
        <w:tc>
          <w:tcPr>
            <w:tcW w:w="2071" w:type="dxa"/>
            <w:tcBorders>
              <w:top w:val="single" w:color="000000" w:sz="4" w:space="0"/>
              <w:left w:val="single" w:color="000000" w:sz="4" w:space="0"/>
              <w:bottom w:val="single" w:color="000000" w:sz="4" w:space="0"/>
              <w:right w:val="single" w:color="000000" w:sz="4" w:space="0"/>
            </w:tcBorders>
          </w:tcPr>
          <w:p w14:paraId="455D58E9">
            <w:pPr>
              <w:rPr>
                <w:rFonts w:ascii="Times New Roman" w:hAnsi="Times New Roman" w:eastAsia="Times New Roman" w:cs="Times New Roman"/>
                <w:b/>
                <w:bCs/>
                <w:color w:val="000000"/>
              </w:rPr>
            </w:pPr>
          </w:p>
        </w:tc>
        <w:tc>
          <w:tcPr>
            <w:tcW w:w="1904" w:type="dxa"/>
            <w:tcBorders>
              <w:top w:val="single" w:color="000000" w:sz="4" w:space="0"/>
              <w:left w:val="single" w:color="000000" w:sz="4" w:space="0"/>
              <w:bottom w:val="single" w:color="000000" w:sz="4" w:space="0"/>
              <w:right w:val="single" w:color="000000" w:sz="4" w:space="0"/>
            </w:tcBorders>
          </w:tcPr>
          <w:p w14:paraId="2928AEB3">
            <w:pPr>
              <w:rPr>
                <w:rFonts w:ascii="Times New Roman" w:hAnsi="Times New Roman" w:eastAsia="Times New Roman" w:cs="Times New Roman"/>
                <w:b/>
                <w:bCs/>
                <w:color w:val="000000"/>
              </w:rPr>
            </w:pPr>
          </w:p>
        </w:tc>
        <w:tc>
          <w:tcPr>
            <w:tcW w:w="1382" w:type="dxa"/>
            <w:tcBorders>
              <w:top w:val="single" w:color="000000" w:sz="4" w:space="0"/>
              <w:left w:val="single" w:color="000000" w:sz="4" w:space="0"/>
              <w:bottom w:val="single" w:color="000000" w:sz="4" w:space="0"/>
              <w:right w:val="single" w:color="000000" w:sz="4" w:space="0"/>
            </w:tcBorders>
          </w:tcPr>
          <w:p w14:paraId="18C2CA84">
            <w:pPr>
              <w:rPr>
                <w:rFonts w:ascii="Times New Roman" w:hAnsi="Times New Roman" w:eastAsia="Times New Roman" w:cs="Times New Roman"/>
                <w:color w:val="000000"/>
                <w:sz w:val="24"/>
                <w:szCs w:val="24"/>
                <w:lang w:val="id-ID"/>
              </w:rPr>
            </w:pPr>
          </w:p>
        </w:tc>
      </w:tr>
      <w:tr w14:paraId="64292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2D69E9D3">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tcPr>
          <w:p w14:paraId="533BFBFF">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Sewa Kostum </w:t>
            </w:r>
            <w:r>
              <w:rPr>
                <w:rFonts w:ascii="Times New Roman" w:hAnsi="Times New Roman" w:eastAsia="Times New Roman" w:cs="Times New Roman"/>
                <w:color w:val="000000"/>
                <w:sz w:val="24"/>
                <w:szCs w:val="24"/>
              </w:rPr>
              <w:t>Kembang Melur</w:t>
            </w:r>
          </w:p>
        </w:tc>
        <w:tc>
          <w:tcPr>
            <w:tcW w:w="950" w:type="dxa"/>
            <w:tcBorders>
              <w:top w:val="single" w:color="000000" w:sz="4" w:space="0"/>
              <w:left w:val="single" w:color="000000" w:sz="4" w:space="0"/>
              <w:bottom w:val="single" w:color="000000" w:sz="4" w:space="0"/>
              <w:right w:val="single" w:color="000000" w:sz="4" w:space="0"/>
            </w:tcBorders>
          </w:tcPr>
          <w:p w14:paraId="3F3F5641">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1</w:t>
            </w:r>
          </w:p>
        </w:tc>
        <w:tc>
          <w:tcPr>
            <w:tcW w:w="930" w:type="dxa"/>
            <w:tcBorders>
              <w:top w:val="single" w:color="000000" w:sz="4" w:space="0"/>
              <w:left w:val="single" w:color="000000" w:sz="4" w:space="0"/>
              <w:bottom w:val="single" w:color="000000" w:sz="4" w:space="0"/>
              <w:right w:val="single" w:color="000000" w:sz="4" w:space="0"/>
            </w:tcBorders>
          </w:tcPr>
          <w:p w14:paraId="7BDCD5AC">
            <w:pPr>
              <w:rPr>
                <w:rFonts w:hint="default" w:ascii="Times New Roman" w:hAnsi="Times New Roman" w:eastAsia="Times New Roman" w:cs="Times New Roman"/>
                <w:b/>
                <w:bCs/>
                <w:color w:val="000000"/>
                <w:lang w:val="en-US"/>
              </w:rPr>
            </w:pPr>
            <w:r>
              <w:rPr>
                <w:rFonts w:hint="default" w:ascii="Times New Roman" w:hAnsi="Times New Roman" w:eastAsia="Times New Roman" w:cs="Times New Roman"/>
                <w:b/>
                <w:bCs/>
                <w:color w:val="000000"/>
                <w:lang w:val="en-US"/>
              </w:rPr>
              <w:t>Set</w:t>
            </w:r>
          </w:p>
        </w:tc>
        <w:tc>
          <w:tcPr>
            <w:tcW w:w="2071" w:type="dxa"/>
            <w:tcBorders>
              <w:top w:val="single" w:color="000000" w:sz="4" w:space="0"/>
              <w:left w:val="single" w:color="000000" w:sz="4" w:space="0"/>
              <w:bottom w:val="single" w:color="000000" w:sz="4" w:space="0"/>
              <w:right w:val="single" w:color="000000" w:sz="4" w:space="0"/>
            </w:tcBorders>
          </w:tcPr>
          <w:p w14:paraId="61FE346C">
            <w:pPr>
              <w:rPr>
                <w:rFonts w:ascii="Times New Roman" w:hAnsi="Times New Roman" w:eastAsia="Times New Roman" w:cs="Times New Roman"/>
                <w:b/>
                <w:bCs/>
                <w:color w:val="000000"/>
              </w:rPr>
            </w:pPr>
          </w:p>
        </w:tc>
        <w:tc>
          <w:tcPr>
            <w:tcW w:w="1904" w:type="dxa"/>
            <w:tcBorders>
              <w:top w:val="single" w:color="000000" w:sz="4" w:space="0"/>
              <w:left w:val="single" w:color="000000" w:sz="4" w:space="0"/>
              <w:bottom w:val="single" w:color="000000" w:sz="4" w:space="0"/>
              <w:right w:val="single" w:color="000000" w:sz="4" w:space="0"/>
            </w:tcBorders>
          </w:tcPr>
          <w:p w14:paraId="702E06B2">
            <w:pPr>
              <w:rPr>
                <w:rFonts w:ascii="Times New Roman" w:hAnsi="Times New Roman" w:eastAsia="Times New Roman" w:cs="Times New Roman"/>
                <w:b/>
                <w:bCs/>
                <w:color w:val="000000"/>
              </w:rPr>
            </w:pPr>
          </w:p>
        </w:tc>
        <w:tc>
          <w:tcPr>
            <w:tcW w:w="1382" w:type="dxa"/>
            <w:tcBorders>
              <w:top w:val="single" w:color="000000" w:sz="4" w:space="0"/>
              <w:left w:val="single" w:color="000000" w:sz="4" w:space="0"/>
              <w:bottom w:val="single" w:color="000000" w:sz="4" w:space="0"/>
              <w:right w:val="single" w:color="000000" w:sz="4" w:space="0"/>
            </w:tcBorders>
          </w:tcPr>
          <w:p w14:paraId="30C3D759">
            <w:pPr>
              <w:rPr>
                <w:rFonts w:ascii="Times New Roman" w:hAnsi="Times New Roman" w:eastAsia="Times New Roman" w:cs="Times New Roman"/>
                <w:color w:val="000000"/>
                <w:sz w:val="24"/>
                <w:szCs w:val="24"/>
                <w:lang w:val="id-ID"/>
              </w:rPr>
            </w:pPr>
          </w:p>
        </w:tc>
      </w:tr>
      <w:tr w14:paraId="1DBD2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011A5A20">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tcPr>
          <w:p w14:paraId="6B001D2B">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 xml:space="preserve">Sewa Kostum </w:t>
            </w:r>
            <w:r>
              <w:rPr>
                <w:rFonts w:ascii="Times New Roman" w:hAnsi="Times New Roman" w:eastAsia="Times New Roman" w:cs="Times New Roman"/>
                <w:color w:val="000000"/>
                <w:sz w:val="24"/>
                <w:szCs w:val="24"/>
              </w:rPr>
              <w:t>Putri Kuneng</w:t>
            </w:r>
          </w:p>
        </w:tc>
        <w:tc>
          <w:tcPr>
            <w:tcW w:w="950" w:type="dxa"/>
            <w:tcBorders>
              <w:top w:val="single" w:color="000000" w:sz="4" w:space="0"/>
              <w:left w:val="single" w:color="000000" w:sz="4" w:space="0"/>
              <w:bottom w:val="single" w:color="000000" w:sz="4" w:space="0"/>
              <w:right w:val="single" w:color="000000" w:sz="4" w:space="0"/>
            </w:tcBorders>
          </w:tcPr>
          <w:p w14:paraId="7E6BE684">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1</w:t>
            </w:r>
          </w:p>
        </w:tc>
        <w:tc>
          <w:tcPr>
            <w:tcW w:w="930" w:type="dxa"/>
            <w:tcBorders>
              <w:top w:val="single" w:color="000000" w:sz="4" w:space="0"/>
              <w:left w:val="single" w:color="000000" w:sz="4" w:space="0"/>
              <w:bottom w:val="single" w:color="000000" w:sz="4" w:space="0"/>
              <w:right w:val="single" w:color="000000" w:sz="4" w:space="0"/>
            </w:tcBorders>
          </w:tcPr>
          <w:p w14:paraId="0C7750EA">
            <w:pPr>
              <w:rPr>
                <w:rFonts w:hint="default" w:ascii="Times New Roman" w:hAnsi="Times New Roman" w:eastAsia="Times New Roman" w:cs="Times New Roman"/>
                <w:b/>
                <w:bCs/>
                <w:color w:val="000000"/>
                <w:lang w:val="en-US"/>
              </w:rPr>
            </w:pPr>
            <w:r>
              <w:rPr>
                <w:rFonts w:hint="default" w:ascii="Times New Roman" w:hAnsi="Times New Roman" w:eastAsia="Times New Roman" w:cs="Times New Roman"/>
                <w:b/>
                <w:bCs/>
                <w:color w:val="000000"/>
                <w:lang w:val="en-US"/>
              </w:rPr>
              <w:t>Set</w:t>
            </w:r>
          </w:p>
        </w:tc>
        <w:tc>
          <w:tcPr>
            <w:tcW w:w="2071" w:type="dxa"/>
            <w:tcBorders>
              <w:top w:val="single" w:color="000000" w:sz="4" w:space="0"/>
              <w:left w:val="single" w:color="000000" w:sz="4" w:space="0"/>
              <w:bottom w:val="single" w:color="000000" w:sz="4" w:space="0"/>
              <w:right w:val="single" w:color="000000" w:sz="4" w:space="0"/>
            </w:tcBorders>
          </w:tcPr>
          <w:p w14:paraId="5867D754">
            <w:pPr>
              <w:rPr>
                <w:rFonts w:ascii="Times New Roman" w:hAnsi="Times New Roman" w:eastAsia="Times New Roman" w:cs="Times New Roman"/>
                <w:b/>
                <w:bCs/>
                <w:color w:val="000000"/>
              </w:rPr>
            </w:pPr>
          </w:p>
        </w:tc>
        <w:tc>
          <w:tcPr>
            <w:tcW w:w="1904" w:type="dxa"/>
            <w:tcBorders>
              <w:top w:val="single" w:color="000000" w:sz="4" w:space="0"/>
              <w:left w:val="single" w:color="000000" w:sz="4" w:space="0"/>
              <w:bottom w:val="single" w:color="000000" w:sz="4" w:space="0"/>
              <w:right w:val="single" w:color="000000" w:sz="4" w:space="0"/>
            </w:tcBorders>
          </w:tcPr>
          <w:p w14:paraId="22BCA5CE">
            <w:pPr>
              <w:rPr>
                <w:rFonts w:ascii="Times New Roman" w:hAnsi="Times New Roman" w:eastAsia="Times New Roman" w:cs="Times New Roman"/>
                <w:b/>
                <w:bCs/>
                <w:color w:val="000000"/>
              </w:rPr>
            </w:pPr>
          </w:p>
        </w:tc>
        <w:tc>
          <w:tcPr>
            <w:tcW w:w="1382" w:type="dxa"/>
            <w:tcBorders>
              <w:top w:val="single" w:color="000000" w:sz="4" w:space="0"/>
              <w:left w:val="single" w:color="000000" w:sz="4" w:space="0"/>
              <w:bottom w:val="single" w:color="000000" w:sz="4" w:space="0"/>
              <w:right w:val="single" w:color="000000" w:sz="4" w:space="0"/>
            </w:tcBorders>
          </w:tcPr>
          <w:p w14:paraId="3A31A614">
            <w:pPr>
              <w:rPr>
                <w:rFonts w:ascii="Times New Roman" w:hAnsi="Times New Roman" w:eastAsia="Times New Roman" w:cs="Times New Roman"/>
                <w:color w:val="000000"/>
                <w:sz w:val="24"/>
                <w:szCs w:val="24"/>
                <w:lang w:val="id-ID"/>
              </w:rPr>
            </w:pPr>
          </w:p>
        </w:tc>
      </w:tr>
      <w:tr w14:paraId="00ACB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1AF3729B">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tcPr>
          <w:p w14:paraId="08805DDB">
            <w:pPr>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lang w:val="id-ID"/>
              </w:rPr>
              <w:t>Hiasan Rias</w:t>
            </w:r>
            <w:r>
              <w:rPr>
                <w:rFonts w:hint="default" w:ascii="Times New Roman" w:hAnsi="Times New Roman" w:eastAsia="Times New Roman" w:cs="Times New Roman"/>
                <w:color w:val="000000"/>
                <w:lang w:val="en-US"/>
              </w:rPr>
              <w:t xml:space="preserve"> Lain Lain</w:t>
            </w:r>
          </w:p>
        </w:tc>
        <w:tc>
          <w:tcPr>
            <w:tcW w:w="950" w:type="dxa"/>
            <w:tcBorders>
              <w:top w:val="single" w:color="000000" w:sz="4" w:space="0"/>
              <w:left w:val="single" w:color="000000" w:sz="4" w:space="0"/>
              <w:bottom w:val="single" w:color="000000" w:sz="4" w:space="0"/>
              <w:right w:val="single" w:color="000000" w:sz="4" w:space="0"/>
            </w:tcBorders>
          </w:tcPr>
          <w:p w14:paraId="3F9D6137">
            <w:pPr>
              <w:rPr>
                <w:rFonts w:hint="default" w:ascii="Times New Roman" w:hAnsi="Times New Roman" w:eastAsia="Times New Roman" w:cs="Times New Roman"/>
                <w:b/>
                <w:bCs/>
                <w:color w:val="000000"/>
                <w:lang w:val="en-US"/>
              </w:rPr>
            </w:pPr>
          </w:p>
        </w:tc>
        <w:tc>
          <w:tcPr>
            <w:tcW w:w="930" w:type="dxa"/>
            <w:tcBorders>
              <w:top w:val="single" w:color="000000" w:sz="4" w:space="0"/>
              <w:left w:val="single" w:color="000000" w:sz="4" w:space="0"/>
              <w:bottom w:val="single" w:color="000000" w:sz="4" w:space="0"/>
              <w:right w:val="single" w:color="000000" w:sz="4" w:space="0"/>
            </w:tcBorders>
          </w:tcPr>
          <w:p w14:paraId="13A75FD6">
            <w:pPr>
              <w:rPr>
                <w:rFonts w:ascii="Times New Roman" w:hAnsi="Times New Roman" w:eastAsia="Times New Roman" w:cs="Times New Roman"/>
                <w:b/>
                <w:bCs/>
                <w:color w:val="000000"/>
              </w:rPr>
            </w:pPr>
          </w:p>
        </w:tc>
        <w:tc>
          <w:tcPr>
            <w:tcW w:w="2071" w:type="dxa"/>
            <w:tcBorders>
              <w:top w:val="single" w:color="000000" w:sz="4" w:space="0"/>
              <w:left w:val="single" w:color="000000" w:sz="4" w:space="0"/>
              <w:bottom w:val="single" w:color="000000" w:sz="4" w:space="0"/>
              <w:right w:val="single" w:color="000000" w:sz="4" w:space="0"/>
            </w:tcBorders>
          </w:tcPr>
          <w:p w14:paraId="17145AF4">
            <w:pPr>
              <w:rPr>
                <w:rFonts w:ascii="Times New Roman" w:hAnsi="Times New Roman" w:eastAsia="Times New Roman" w:cs="Times New Roman"/>
                <w:b/>
                <w:bCs/>
                <w:color w:val="000000"/>
              </w:rPr>
            </w:pPr>
          </w:p>
        </w:tc>
        <w:tc>
          <w:tcPr>
            <w:tcW w:w="1904" w:type="dxa"/>
            <w:tcBorders>
              <w:top w:val="single" w:color="000000" w:sz="4" w:space="0"/>
              <w:left w:val="single" w:color="000000" w:sz="4" w:space="0"/>
              <w:bottom w:val="single" w:color="000000" w:sz="4" w:space="0"/>
              <w:right w:val="single" w:color="000000" w:sz="4" w:space="0"/>
            </w:tcBorders>
          </w:tcPr>
          <w:p w14:paraId="02F1FDB0">
            <w:pPr>
              <w:rPr>
                <w:rFonts w:ascii="Times New Roman" w:hAnsi="Times New Roman" w:eastAsia="Times New Roman" w:cs="Times New Roman"/>
                <w:b/>
                <w:bCs/>
                <w:color w:val="000000"/>
              </w:rPr>
            </w:pPr>
          </w:p>
        </w:tc>
        <w:tc>
          <w:tcPr>
            <w:tcW w:w="1382" w:type="dxa"/>
            <w:tcBorders>
              <w:top w:val="single" w:color="000000" w:sz="4" w:space="0"/>
              <w:left w:val="single" w:color="000000" w:sz="4" w:space="0"/>
              <w:bottom w:val="single" w:color="000000" w:sz="4" w:space="0"/>
              <w:right w:val="single" w:color="000000" w:sz="4" w:space="0"/>
            </w:tcBorders>
          </w:tcPr>
          <w:p w14:paraId="189E0183">
            <w:pPr>
              <w:rPr>
                <w:rFonts w:ascii="Times New Roman" w:hAnsi="Times New Roman" w:eastAsia="Times New Roman" w:cs="Times New Roman"/>
                <w:color w:val="000000"/>
                <w:sz w:val="24"/>
                <w:szCs w:val="24"/>
                <w:lang w:val="id-ID"/>
              </w:rPr>
            </w:pPr>
          </w:p>
        </w:tc>
      </w:tr>
      <w:tr w14:paraId="0CBE8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40" w:type="dxa"/>
            <w:tcBorders>
              <w:top w:val="single" w:color="000000" w:sz="4" w:space="0"/>
              <w:left w:val="single" w:color="000000" w:sz="4" w:space="0"/>
              <w:bottom w:val="single" w:color="000000" w:sz="4" w:space="0"/>
              <w:right w:val="single" w:color="000000" w:sz="4" w:space="0"/>
            </w:tcBorders>
          </w:tcPr>
          <w:p w14:paraId="636EFA54">
            <w:pPr>
              <w:rPr>
                <w:rFonts w:ascii="Times New Roman" w:hAnsi="Times New Roman" w:eastAsia="Times New Roman" w:cs="Times New Roman"/>
                <w:b/>
                <w:bCs/>
                <w:lang w:val="id-ID"/>
              </w:rPr>
            </w:pPr>
            <w:r>
              <w:rPr>
                <w:rFonts w:ascii="Times New Roman" w:hAnsi="Times New Roman" w:eastAsia="Times New Roman" w:cs="Times New Roman"/>
                <w:b/>
                <w:bCs/>
                <w:lang w:val="id-ID"/>
              </w:rPr>
              <w:t>6.</w:t>
            </w:r>
          </w:p>
        </w:tc>
        <w:tc>
          <w:tcPr>
            <w:tcW w:w="2858" w:type="dxa"/>
            <w:tcBorders>
              <w:top w:val="single" w:color="000000" w:sz="4" w:space="0"/>
              <w:left w:val="single" w:color="000000" w:sz="4" w:space="0"/>
              <w:bottom w:val="single" w:color="000000" w:sz="4" w:space="0"/>
              <w:right w:val="single" w:color="000000" w:sz="4" w:space="0"/>
            </w:tcBorders>
            <w:vAlign w:val="center"/>
          </w:tcPr>
          <w:p w14:paraId="33864EF2">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Konsumsi Pemeran</w:t>
            </w:r>
          </w:p>
        </w:tc>
        <w:tc>
          <w:tcPr>
            <w:tcW w:w="950" w:type="dxa"/>
            <w:tcBorders>
              <w:top w:val="single" w:color="000000" w:sz="4" w:space="0"/>
              <w:left w:val="single" w:color="000000" w:sz="4" w:space="0"/>
              <w:bottom w:val="single" w:color="000000" w:sz="4" w:space="0"/>
              <w:right w:val="single" w:color="000000" w:sz="4" w:space="0"/>
            </w:tcBorders>
            <w:vAlign w:val="center"/>
          </w:tcPr>
          <w:p w14:paraId="428F5901">
            <w:pPr>
              <w:rPr>
                <w:rFonts w:ascii="Times New Roman" w:hAnsi="Times New Roman" w:eastAsia="Times New Roman" w:cs="Times New Roman"/>
                <w:color w:val="000000"/>
              </w:rPr>
            </w:pPr>
          </w:p>
        </w:tc>
        <w:tc>
          <w:tcPr>
            <w:tcW w:w="930" w:type="dxa"/>
            <w:tcBorders>
              <w:top w:val="single" w:color="000000" w:sz="4" w:space="0"/>
              <w:left w:val="single" w:color="000000" w:sz="4" w:space="0"/>
              <w:bottom w:val="single" w:color="000000" w:sz="4" w:space="0"/>
              <w:right w:val="single" w:color="000000" w:sz="4" w:space="0"/>
            </w:tcBorders>
            <w:vAlign w:val="center"/>
          </w:tcPr>
          <w:p w14:paraId="105652F5">
            <w:pPr>
              <w:rPr>
                <w:rFonts w:ascii="Times New Roman" w:hAnsi="Times New Roman" w:eastAsia="Times New Roman" w:cs="Times New Roman"/>
                <w:color w:val="000000"/>
              </w:rPr>
            </w:pPr>
          </w:p>
        </w:tc>
        <w:tc>
          <w:tcPr>
            <w:tcW w:w="2071" w:type="dxa"/>
            <w:tcBorders>
              <w:top w:val="single" w:color="000000" w:sz="4" w:space="0"/>
              <w:left w:val="single" w:color="000000" w:sz="4" w:space="0"/>
              <w:bottom w:val="single" w:color="000000" w:sz="4" w:space="0"/>
              <w:right w:val="single" w:color="000000" w:sz="4" w:space="0"/>
            </w:tcBorders>
            <w:vAlign w:val="center"/>
          </w:tcPr>
          <w:p w14:paraId="5AB94171">
            <w:pPr>
              <w:rPr>
                <w:rFonts w:ascii="Times New Roman" w:hAnsi="Times New Roman" w:eastAsia="Times New Roman" w:cs="Times New Roman"/>
                <w:color w:val="000000"/>
              </w:rPr>
            </w:pPr>
          </w:p>
        </w:tc>
        <w:tc>
          <w:tcPr>
            <w:tcW w:w="1904" w:type="dxa"/>
            <w:tcBorders>
              <w:top w:val="single" w:color="000000" w:sz="4" w:space="0"/>
              <w:left w:val="single" w:color="000000" w:sz="4" w:space="0"/>
              <w:bottom w:val="single" w:color="000000" w:sz="4" w:space="0"/>
              <w:right w:val="single" w:color="000000" w:sz="4" w:space="0"/>
            </w:tcBorders>
            <w:vAlign w:val="center"/>
          </w:tcPr>
          <w:p w14:paraId="10106DFC">
            <w:pPr>
              <w:rPr>
                <w:rFonts w:ascii="Times New Roman" w:hAnsi="Times New Roman" w:eastAsia="Times New Roman" w:cs="Times New Roman"/>
                <w:color w:val="000000"/>
              </w:rPr>
            </w:pPr>
          </w:p>
        </w:tc>
        <w:tc>
          <w:tcPr>
            <w:tcW w:w="1382" w:type="dxa"/>
            <w:tcBorders>
              <w:top w:val="single" w:color="000000" w:sz="4" w:space="0"/>
              <w:left w:val="single" w:color="000000" w:sz="4" w:space="0"/>
              <w:bottom w:val="single" w:color="000000" w:sz="4" w:space="0"/>
              <w:right w:val="single" w:color="000000" w:sz="4" w:space="0"/>
            </w:tcBorders>
          </w:tcPr>
          <w:p w14:paraId="61581F88">
            <w:pPr>
              <w:rPr>
                <w:rFonts w:ascii="Times New Roman" w:hAnsi="Times New Roman" w:eastAsia="Times New Roman" w:cs="Times New Roman"/>
                <w:b/>
                <w:bCs/>
                <w:color w:val="000000"/>
              </w:rPr>
            </w:pPr>
            <w:r>
              <w:rPr>
                <w:rFonts w:ascii="Times New Roman" w:hAnsi="Times New Roman" w:eastAsia="Times New Roman" w:cs="Times New Roman"/>
                <w:b/>
                <w:bCs/>
                <w:color w:val="000000"/>
                <w:sz w:val="24"/>
                <w:szCs w:val="24"/>
                <w:lang w:val="id-ID"/>
              </w:rPr>
              <w:t>Hari H- dan Gladi Bersih</w:t>
            </w:r>
          </w:p>
        </w:tc>
      </w:tr>
      <w:tr w14:paraId="0C6A5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540" w:type="dxa"/>
            <w:tcBorders>
              <w:top w:val="single" w:color="000000" w:sz="4" w:space="0"/>
              <w:left w:val="single" w:color="000000" w:sz="4" w:space="0"/>
              <w:bottom w:val="single" w:color="000000" w:sz="4" w:space="0"/>
              <w:right w:val="single" w:color="000000" w:sz="4" w:space="0"/>
            </w:tcBorders>
          </w:tcPr>
          <w:p w14:paraId="05372EF5">
            <w:pPr>
              <w:rPr>
                <w:rFonts w:ascii="Times New Roman" w:hAnsi="Times New Roman" w:eastAsia="Times New Roman" w:cs="Times New Roman"/>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311115B1">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Nasi Box</w:t>
            </w:r>
          </w:p>
        </w:tc>
        <w:tc>
          <w:tcPr>
            <w:tcW w:w="950" w:type="dxa"/>
            <w:tcBorders>
              <w:top w:val="single" w:color="000000" w:sz="4" w:space="0"/>
              <w:left w:val="single" w:color="000000" w:sz="4" w:space="0"/>
              <w:bottom w:val="single" w:color="000000" w:sz="4" w:space="0"/>
              <w:right w:val="single" w:color="000000" w:sz="4" w:space="0"/>
            </w:tcBorders>
            <w:vAlign w:val="center"/>
          </w:tcPr>
          <w:p w14:paraId="7779F2FA">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36</w:t>
            </w:r>
          </w:p>
        </w:tc>
        <w:tc>
          <w:tcPr>
            <w:tcW w:w="930" w:type="dxa"/>
            <w:tcBorders>
              <w:top w:val="single" w:color="000000" w:sz="4" w:space="0"/>
              <w:left w:val="single" w:color="000000" w:sz="4" w:space="0"/>
              <w:bottom w:val="single" w:color="000000" w:sz="4" w:space="0"/>
              <w:right w:val="single" w:color="000000" w:sz="4" w:space="0"/>
            </w:tcBorders>
            <w:vAlign w:val="center"/>
          </w:tcPr>
          <w:p w14:paraId="1C6B4C32">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Kotak</w:t>
            </w:r>
          </w:p>
        </w:tc>
        <w:tc>
          <w:tcPr>
            <w:tcW w:w="2071" w:type="dxa"/>
            <w:tcBorders>
              <w:top w:val="single" w:color="000000" w:sz="4" w:space="0"/>
              <w:left w:val="single" w:color="000000" w:sz="4" w:space="0"/>
              <w:bottom w:val="single" w:color="000000" w:sz="4" w:space="0"/>
              <w:right w:val="single" w:color="000000" w:sz="4" w:space="0"/>
            </w:tcBorders>
            <w:vAlign w:val="center"/>
          </w:tcPr>
          <w:p w14:paraId="5B56D8E1">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Rp 12.000,00</w:t>
            </w:r>
          </w:p>
        </w:tc>
        <w:tc>
          <w:tcPr>
            <w:tcW w:w="1904" w:type="dxa"/>
            <w:tcBorders>
              <w:top w:val="single" w:color="000000" w:sz="4" w:space="0"/>
              <w:left w:val="single" w:color="000000" w:sz="4" w:space="0"/>
              <w:bottom w:val="single" w:color="000000" w:sz="4" w:space="0"/>
              <w:right w:val="single" w:color="000000" w:sz="4" w:space="0"/>
            </w:tcBorders>
            <w:vAlign w:val="center"/>
          </w:tcPr>
          <w:p w14:paraId="2DCB0ADA">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Rp 432.000,00</w:t>
            </w:r>
          </w:p>
        </w:tc>
        <w:tc>
          <w:tcPr>
            <w:tcW w:w="1382" w:type="dxa"/>
            <w:tcBorders>
              <w:top w:val="single" w:color="000000" w:sz="4" w:space="0"/>
              <w:left w:val="single" w:color="000000" w:sz="4" w:space="0"/>
              <w:bottom w:val="single" w:color="000000" w:sz="4" w:space="0"/>
              <w:right w:val="single" w:color="000000" w:sz="4" w:space="0"/>
            </w:tcBorders>
          </w:tcPr>
          <w:p w14:paraId="616C223D">
            <w:pPr>
              <w:rPr>
                <w:rFonts w:ascii="Times New Roman" w:hAnsi="Times New Roman" w:eastAsia="Times New Roman" w:cs="Times New Roman"/>
                <w:color w:val="000000"/>
              </w:rPr>
            </w:pPr>
          </w:p>
        </w:tc>
      </w:tr>
      <w:tr w14:paraId="4C2B3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540" w:type="dxa"/>
            <w:tcBorders>
              <w:top w:val="single" w:color="000000" w:sz="4" w:space="0"/>
              <w:left w:val="single" w:color="000000" w:sz="4" w:space="0"/>
              <w:bottom w:val="single" w:color="000000" w:sz="4" w:space="0"/>
              <w:right w:val="single" w:color="000000" w:sz="4" w:space="0"/>
            </w:tcBorders>
          </w:tcPr>
          <w:p w14:paraId="2DC31CFF">
            <w:pPr>
              <w:rPr>
                <w:rFonts w:ascii="Times New Roman" w:hAnsi="Times New Roman" w:eastAsia="Times New Roman" w:cs="Times New Roman"/>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313C3F8D">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Air Minum VIT</w:t>
            </w:r>
          </w:p>
        </w:tc>
        <w:tc>
          <w:tcPr>
            <w:tcW w:w="950" w:type="dxa"/>
            <w:tcBorders>
              <w:top w:val="single" w:color="000000" w:sz="4" w:space="0"/>
              <w:left w:val="single" w:color="000000" w:sz="4" w:space="0"/>
              <w:bottom w:val="single" w:color="000000" w:sz="4" w:space="0"/>
              <w:right w:val="single" w:color="000000" w:sz="4" w:space="0"/>
            </w:tcBorders>
            <w:vAlign w:val="center"/>
          </w:tcPr>
          <w:p w14:paraId="6F5EC0B0">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2</w:t>
            </w:r>
          </w:p>
        </w:tc>
        <w:tc>
          <w:tcPr>
            <w:tcW w:w="930" w:type="dxa"/>
            <w:tcBorders>
              <w:top w:val="single" w:color="000000" w:sz="4" w:space="0"/>
              <w:left w:val="single" w:color="000000" w:sz="4" w:space="0"/>
              <w:bottom w:val="single" w:color="000000" w:sz="4" w:space="0"/>
              <w:right w:val="single" w:color="000000" w:sz="4" w:space="0"/>
            </w:tcBorders>
            <w:vAlign w:val="center"/>
          </w:tcPr>
          <w:p w14:paraId="2113102F">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Dus</w:t>
            </w:r>
          </w:p>
        </w:tc>
        <w:tc>
          <w:tcPr>
            <w:tcW w:w="2071" w:type="dxa"/>
            <w:tcBorders>
              <w:top w:val="single" w:color="000000" w:sz="4" w:space="0"/>
              <w:left w:val="single" w:color="000000" w:sz="4" w:space="0"/>
              <w:bottom w:val="single" w:color="000000" w:sz="4" w:space="0"/>
              <w:right w:val="single" w:color="000000" w:sz="4" w:space="0"/>
            </w:tcBorders>
            <w:vAlign w:val="center"/>
          </w:tcPr>
          <w:p w14:paraId="73609272">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Rp 3.000,00</w:t>
            </w:r>
          </w:p>
        </w:tc>
        <w:tc>
          <w:tcPr>
            <w:tcW w:w="1904" w:type="dxa"/>
            <w:tcBorders>
              <w:top w:val="single" w:color="000000" w:sz="4" w:space="0"/>
              <w:left w:val="single" w:color="000000" w:sz="4" w:space="0"/>
              <w:bottom w:val="single" w:color="000000" w:sz="4" w:space="0"/>
              <w:right w:val="single" w:color="000000" w:sz="4" w:space="0"/>
            </w:tcBorders>
            <w:vAlign w:val="center"/>
          </w:tcPr>
          <w:p w14:paraId="5ADF022B">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Rp 80.000,00</w:t>
            </w:r>
          </w:p>
        </w:tc>
        <w:tc>
          <w:tcPr>
            <w:tcW w:w="1382" w:type="dxa"/>
            <w:tcBorders>
              <w:top w:val="single" w:color="000000" w:sz="4" w:space="0"/>
              <w:left w:val="single" w:color="000000" w:sz="4" w:space="0"/>
              <w:bottom w:val="single" w:color="000000" w:sz="4" w:space="0"/>
              <w:right w:val="single" w:color="000000" w:sz="4" w:space="0"/>
            </w:tcBorders>
          </w:tcPr>
          <w:p w14:paraId="3863150C">
            <w:pPr>
              <w:rPr>
                <w:rFonts w:ascii="Times New Roman" w:hAnsi="Times New Roman" w:eastAsia="Times New Roman" w:cs="Times New Roman"/>
                <w:color w:val="000000"/>
              </w:rPr>
            </w:pPr>
          </w:p>
        </w:tc>
      </w:tr>
      <w:tr w14:paraId="534C5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540" w:type="dxa"/>
            <w:tcBorders>
              <w:top w:val="single" w:color="000000" w:sz="4" w:space="0"/>
              <w:left w:val="single" w:color="000000" w:sz="4" w:space="0"/>
              <w:bottom w:val="single" w:color="000000" w:sz="4" w:space="0"/>
              <w:right w:val="single" w:color="000000" w:sz="4" w:space="0"/>
            </w:tcBorders>
          </w:tcPr>
          <w:p w14:paraId="6A49612D">
            <w:pPr>
              <w:rPr>
                <w:rFonts w:ascii="Times New Roman" w:hAnsi="Times New Roman" w:eastAsia="Times New Roman" w:cs="Times New Roman"/>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1C21F2C9">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Lain Lain</w:t>
            </w:r>
          </w:p>
        </w:tc>
        <w:tc>
          <w:tcPr>
            <w:tcW w:w="950" w:type="dxa"/>
            <w:tcBorders>
              <w:top w:val="single" w:color="000000" w:sz="4" w:space="0"/>
              <w:left w:val="single" w:color="000000" w:sz="4" w:space="0"/>
              <w:bottom w:val="single" w:color="000000" w:sz="4" w:space="0"/>
              <w:right w:val="single" w:color="000000" w:sz="4" w:space="0"/>
            </w:tcBorders>
            <w:vAlign w:val="center"/>
          </w:tcPr>
          <w:p w14:paraId="5D6BD106">
            <w:pPr>
              <w:rPr>
                <w:rFonts w:ascii="Times New Roman" w:hAnsi="Times New Roman" w:eastAsia="Times New Roman" w:cs="Times New Roman"/>
                <w:color w:val="000000"/>
                <w:lang w:val="id-ID"/>
              </w:rPr>
            </w:pPr>
          </w:p>
        </w:tc>
        <w:tc>
          <w:tcPr>
            <w:tcW w:w="930" w:type="dxa"/>
            <w:tcBorders>
              <w:top w:val="single" w:color="000000" w:sz="4" w:space="0"/>
              <w:left w:val="single" w:color="000000" w:sz="4" w:space="0"/>
              <w:bottom w:val="single" w:color="000000" w:sz="4" w:space="0"/>
              <w:right w:val="single" w:color="000000" w:sz="4" w:space="0"/>
            </w:tcBorders>
            <w:vAlign w:val="center"/>
          </w:tcPr>
          <w:p w14:paraId="0C3EC260">
            <w:pPr>
              <w:rPr>
                <w:rFonts w:ascii="Times New Roman" w:hAnsi="Times New Roman" w:eastAsia="Times New Roman" w:cs="Times New Roman"/>
                <w:color w:val="000000"/>
                <w:lang w:val="id-ID"/>
              </w:rPr>
            </w:pPr>
          </w:p>
        </w:tc>
        <w:tc>
          <w:tcPr>
            <w:tcW w:w="2071" w:type="dxa"/>
            <w:tcBorders>
              <w:top w:val="single" w:color="000000" w:sz="4" w:space="0"/>
              <w:left w:val="single" w:color="000000" w:sz="4" w:space="0"/>
              <w:bottom w:val="single" w:color="000000" w:sz="4" w:space="0"/>
              <w:right w:val="single" w:color="000000" w:sz="4" w:space="0"/>
            </w:tcBorders>
            <w:vAlign w:val="center"/>
          </w:tcPr>
          <w:p w14:paraId="5EB3A5A1">
            <w:pPr>
              <w:rPr>
                <w:rFonts w:ascii="Times New Roman" w:hAnsi="Times New Roman" w:eastAsia="Times New Roman" w:cs="Times New Roman"/>
                <w:color w:val="000000"/>
                <w:lang w:val="id-ID"/>
              </w:rPr>
            </w:pPr>
          </w:p>
        </w:tc>
        <w:tc>
          <w:tcPr>
            <w:tcW w:w="1904" w:type="dxa"/>
            <w:tcBorders>
              <w:top w:val="single" w:color="000000" w:sz="4" w:space="0"/>
              <w:left w:val="single" w:color="000000" w:sz="4" w:space="0"/>
              <w:bottom w:val="single" w:color="000000" w:sz="4" w:space="0"/>
              <w:right w:val="single" w:color="000000" w:sz="4" w:space="0"/>
            </w:tcBorders>
            <w:vAlign w:val="center"/>
          </w:tcPr>
          <w:p w14:paraId="2CE5F9A4">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Rp 100.000,00</w:t>
            </w:r>
          </w:p>
        </w:tc>
        <w:tc>
          <w:tcPr>
            <w:tcW w:w="1382" w:type="dxa"/>
            <w:tcBorders>
              <w:top w:val="single" w:color="000000" w:sz="4" w:space="0"/>
              <w:left w:val="single" w:color="000000" w:sz="4" w:space="0"/>
              <w:bottom w:val="single" w:color="000000" w:sz="4" w:space="0"/>
              <w:right w:val="single" w:color="000000" w:sz="4" w:space="0"/>
            </w:tcBorders>
          </w:tcPr>
          <w:p w14:paraId="0DA6CE7D">
            <w:pPr>
              <w:rPr>
                <w:rFonts w:ascii="Times New Roman" w:hAnsi="Times New Roman" w:eastAsia="Times New Roman" w:cs="Times New Roman"/>
                <w:color w:val="000000"/>
              </w:rPr>
            </w:pPr>
          </w:p>
        </w:tc>
      </w:tr>
      <w:tr w14:paraId="15533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540" w:type="dxa"/>
            <w:tcBorders>
              <w:top w:val="single" w:color="000000" w:sz="4" w:space="0"/>
              <w:left w:val="single" w:color="000000" w:sz="4" w:space="0"/>
              <w:bottom w:val="single" w:color="000000" w:sz="4" w:space="0"/>
              <w:right w:val="single" w:color="000000" w:sz="4" w:space="0"/>
            </w:tcBorders>
          </w:tcPr>
          <w:p w14:paraId="45353BCE">
            <w:pPr>
              <w:rPr>
                <w:rFonts w:ascii="Times New Roman" w:hAnsi="Times New Roman" w:eastAsia="Times New Roman" w:cs="Times New Roman"/>
                <w:b/>
                <w:bCs/>
                <w:lang w:val="id-ID"/>
              </w:rPr>
            </w:pPr>
            <w:r>
              <w:rPr>
                <w:rFonts w:ascii="Times New Roman" w:hAnsi="Times New Roman" w:eastAsia="Times New Roman" w:cs="Times New Roman"/>
                <w:b/>
                <w:bCs/>
                <w:lang w:val="id-ID"/>
              </w:rPr>
              <w:t>7.</w:t>
            </w:r>
          </w:p>
        </w:tc>
        <w:tc>
          <w:tcPr>
            <w:tcW w:w="2858" w:type="dxa"/>
            <w:tcBorders>
              <w:top w:val="single" w:color="000000" w:sz="4" w:space="0"/>
              <w:left w:val="single" w:color="000000" w:sz="4" w:space="0"/>
              <w:bottom w:val="single" w:color="000000" w:sz="4" w:space="0"/>
              <w:right w:val="single" w:color="000000" w:sz="4" w:space="0"/>
            </w:tcBorders>
            <w:vAlign w:val="center"/>
          </w:tcPr>
          <w:p w14:paraId="2644285A">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Publikasi Dokumentasi</w:t>
            </w:r>
          </w:p>
        </w:tc>
        <w:tc>
          <w:tcPr>
            <w:tcW w:w="950" w:type="dxa"/>
            <w:tcBorders>
              <w:top w:val="single" w:color="000000" w:sz="4" w:space="0"/>
              <w:left w:val="single" w:color="000000" w:sz="4" w:space="0"/>
              <w:bottom w:val="single" w:color="000000" w:sz="4" w:space="0"/>
              <w:right w:val="single" w:color="000000" w:sz="4" w:space="0"/>
            </w:tcBorders>
            <w:vAlign w:val="center"/>
          </w:tcPr>
          <w:p w14:paraId="1FCCC85C">
            <w:pPr>
              <w:rPr>
                <w:rFonts w:ascii="Times New Roman" w:hAnsi="Times New Roman" w:eastAsia="Times New Roman" w:cs="Times New Roman"/>
                <w:color w:val="000000"/>
                <w:lang w:val="id-ID"/>
              </w:rPr>
            </w:pPr>
          </w:p>
        </w:tc>
        <w:tc>
          <w:tcPr>
            <w:tcW w:w="930" w:type="dxa"/>
            <w:tcBorders>
              <w:top w:val="single" w:color="000000" w:sz="4" w:space="0"/>
              <w:left w:val="single" w:color="000000" w:sz="4" w:space="0"/>
              <w:bottom w:val="single" w:color="000000" w:sz="4" w:space="0"/>
              <w:right w:val="single" w:color="000000" w:sz="4" w:space="0"/>
            </w:tcBorders>
            <w:vAlign w:val="center"/>
          </w:tcPr>
          <w:p w14:paraId="0E2F25BA">
            <w:pPr>
              <w:rPr>
                <w:rFonts w:ascii="Times New Roman" w:hAnsi="Times New Roman" w:eastAsia="Times New Roman" w:cs="Times New Roman"/>
                <w:color w:val="000000"/>
                <w:lang w:val="id-ID"/>
              </w:rPr>
            </w:pPr>
          </w:p>
        </w:tc>
        <w:tc>
          <w:tcPr>
            <w:tcW w:w="2071" w:type="dxa"/>
            <w:tcBorders>
              <w:top w:val="single" w:color="000000" w:sz="4" w:space="0"/>
              <w:left w:val="single" w:color="000000" w:sz="4" w:space="0"/>
              <w:bottom w:val="single" w:color="000000" w:sz="4" w:space="0"/>
              <w:right w:val="single" w:color="000000" w:sz="4" w:space="0"/>
            </w:tcBorders>
            <w:vAlign w:val="center"/>
          </w:tcPr>
          <w:p w14:paraId="41C6FBCE">
            <w:pPr>
              <w:rPr>
                <w:rFonts w:ascii="Times New Roman" w:hAnsi="Times New Roman" w:eastAsia="Times New Roman" w:cs="Times New Roman"/>
                <w:color w:val="000000"/>
                <w:lang w:val="id-ID"/>
              </w:rPr>
            </w:pPr>
          </w:p>
        </w:tc>
        <w:tc>
          <w:tcPr>
            <w:tcW w:w="1904" w:type="dxa"/>
            <w:tcBorders>
              <w:top w:val="single" w:color="000000" w:sz="4" w:space="0"/>
              <w:left w:val="single" w:color="000000" w:sz="4" w:space="0"/>
              <w:bottom w:val="single" w:color="000000" w:sz="4" w:space="0"/>
              <w:right w:val="single" w:color="000000" w:sz="4" w:space="0"/>
            </w:tcBorders>
            <w:vAlign w:val="center"/>
          </w:tcPr>
          <w:p w14:paraId="09B6E043">
            <w:pPr>
              <w:rPr>
                <w:rFonts w:ascii="Times New Roman" w:hAnsi="Times New Roman" w:eastAsia="Times New Roman" w:cs="Times New Roman"/>
                <w:color w:val="000000"/>
                <w:lang w:val="id-ID"/>
              </w:rPr>
            </w:pPr>
          </w:p>
        </w:tc>
        <w:tc>
          <w:tcPr>
            <w:tcW w:w="1382" w:type="dxa"/>
            <w:tcBorders>
              <w:top w:val="single" w:color="000000" w:sz="4" w:space="0"/>
              <w:left w:val="single" w:color="000000" w:sz="4" w:space="0"/>
              <w:bottom w:val="single" w:color="000000" w:sz="4" w:space="0"/>
              <w:right w:val="single" w:color="000000" w:sz="4" w:space="0"/>
            </w:tcBorders>
          </w:tcPr>
          <w:p w14:paraId="47C61653">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Publikasi Acara</w:t>
            </w:r>
            <w:bookmarkStart w:id="5" w:name="_GoBack"/>
            <w:bookmarkEnd w:id="5"/>
          </w:p>
        </w:tc>
      </w:tr>
      <w:tr w14:paraId="37A27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540" w:type="dxa"/>
            <w:tcBorders>
              <w:top w:val="single" w:color="000000" w:sz="4" w:space="0"/>
              <w:left w:val="single" w:color="000000" w:sz="4" w:space="0"/>
              <w:bottom w:val="single" w:color="000000" w:sz="4" w:space="0"/>
              <w:right w:val="single" w:color="000000" w:sz="4" w:space="0"/>
            </w:tcBorders>
          </w:tcPr>
          <w:p w14:paraId="17E791A7">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29CB68A5">
            <w:pPr>
              <w:rPr>
                <w:rFonts w:ascii="Times New Roman" w:hAnsi="Times New Roman" w:eastAsia="Times New Roman" w:cs="Times New Roman"/>
                <w:b/>
                <w:bCs/>
                <w:color w:val="000000"/>
                <w:lang w:val="id-ID"/>
              </w:rPr>
            </w:pPr>
          </w:p>
        </w:tc>
        <w:tc>
          <w:tcPr>
            <w:tcW w:w="950" w:type="dxa"/>
            <w:tcBorders>
              <w:top w:val="single" w:color="000000" w:sz="4" w:space="0"/>
              <w:left w:val="single" w:color="000000" w:sz="4" w:space="0"/>
              <w:bottom w:val="single" w:color="000000" w:sz="4" w:space="0"/>
              <w:right w:val="single" w:color="000000" w:sz="4" w:space="0"/>
            </w:tcBorders>
            <w:vAlign w:val="center"/>
          </w:tcPr>
          <w:p w14:paraId="7B7A4586">
            <w:pPr>
              <w:rPr>
                <w:rFonts w:ascii="Times New Roman" w:hAnsi="Times New Roman" w:eastAsia="Times New Roman" w:cs="Times New Roman"/>
                <w:color w:val="000000"/>
                <w:lang w:val="id-ID"/>
              </w:rPr>
            </w:pPr>
          </w:p>
        </w:tc>
        <w:tc>
          <w:tcPr>
            <w:tcW w:w="930" w:type="dxa"/>
            <w:tcBorders>
              <w:top w:val="single" w:color="000000" w:sz="4" w:space="0"/>
              <w:left w:val="single" w:color="000000" w:sz="4" w:space="0"/>
              <w:bottom w:val="single" w:color="000000" w:sz="4" w:space="0"/>
              <w:right w:val="single" w:color="000000" w:sz="4" w:space="0"/>
            </w:tcBorders>
            <w:vAlign w:val="center"/>
          </w:tcPr>
          <w:p w14:paraId="1CCA1FBE">
            <w:pPr>
              <w:rPr>
                <w:rFonts w:ascii="Times New Roman" w:hAnsi="Times New Roman" w:eastAsia="Times New Roman" w:cs="Times New Roman"/>
                <w:color w:val="000000"/>
                <w:lang w:val="id-ID"/>
              </w:rPr>
            </w:pPr>
          </w:p>
        </w:tc>
        <w:tc>
          <w:tcPr>
            <w:tcW w:w="2071" w:type="dxa"/>
            <w:tcBorders>
              <w:top w:val="single" w:color="000000" w:sz="4" w:space="0"/>
              <w:left w:val="single" w:color="000000" w:sz="4" w:space="0"/>
              <w:bottom w:val="single" w:color="000000" w:sz="4" w:space="0"/>
              <w:right w:val="single" w:color="000000" w:sz="4" w:space="0"/>
            </w:tcBorders>
            <w:vAlign w:val="center"/>
          </w:tcPr>
          <w:p w14:paraId="11306B75">
            <w:pPr>
              <w:rPr>
                <w:rFonts w:ascii="Times New Roman" w:hAnsi="Times New Roman" w:eastAsia="Times New Roman" w:cs="Times New Roman"/>
                <w:color w:val="000000"/>
                <w:lang w:val="id-ID"/>
              </w:rPr>
            </w:pPr>
          </w:p>
        </w:tc>
        <w:tc>
          <w:tcPr>
            <w:tcW w:w="1904" w:type="dxa"/>
            <w:tcBorders>
              <w:top w:val="single" w:color="000000" w:sz="4" w:space="0"/>
              <w:left w:val="single" w:color="000000" w:sz="4" w:space="0"/>
              <w:bottom w:val="single" w:color="000000" w:sz="4" w:space="0"/>
              <w:right w:val="single" w:color="000000" w:sz="4" w:space="0"/>
            </w:tcBorders>
            <w:vAlign w:val="center"/>
          </w:tcPr>
          <w:p w14:paraId="09971A29">
            <w:pPr>
              <w:rPr>
                <w:rFonts w:ascii="Times New Roman" w:hAnsi="Times New Roman" w:eastAsia="Times New Roman" w:cs="Times New Roman"/>
                <w:color w:val="000000"/>
                <w:lang w:val="id-ID"/>
              </w:rPr>
            </w:pPr>
          </w:p>
        </w:tc>
        <w:tc>
          <w:tcPr>
            <w:tcW w:w="1382" w:type="dxa"/>
            <w:tcBorders>
              <w:top w:val="single" w:color="000000" w:sz="4" w:space="0"/>
              <w:left w:val="single" w:color="000000" w:sz="4" w:space="0"/>
              <w:bottom w:val="single" w:color="000000" w:sz="4" w:space="0"/>
              <w:right w:val="single" w:color="000000" w:sz="4" w:space="0"/>
            </w:tcBorders>
          </w:tcPr>
          <w:p w14:paraId="04D34248">
            <w:pPr>
              <w:rPr>
                <w:rFonts w:ascii="Times New Roman" w:hAnsi="Times New Roman" w:eastAsia="Times New Roman" w:cs="Times New Roman"/>
                <w:color w:val="000000"/>
              </w:rPr>
            </w:pPr>
          </w:p>
        </w:tc>
      </w:tr>
      <w:tr w14:paraId="2C48E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540" w:type="dxa"/>
            <w:tcBorders>
              <w:top w:val="single" w:color="000000" w:sz="4" w:space="0"/>
              <w:left w:val="single" w:color="000000" w:sz="4" w:space="0"/>
              <w:bottom w:val="single" w:color="000000" w:sz="4" w:space="0"/>
              <w:right w:val="single" w:color="000000" w:sz="4" w:space="0"/>
            </w:tcBorders>
          </w:tcPr>
          <w:p w14:paraId="0392AEAC">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2D43BB20">
            <w:pPr>
              <w:rPr>
                <w:rFonts w:ascii="Times New Roman" w:hAnsi="Times New Roman" w:eastAsia="Times New Roman" w:cs="Times New Roman"/>
                <w:b/>
                <w:bCs/>
                <w:color w:val="000000"/>
                <w:lang w:val="id-ID"/>
              </w:rPr>
            </w:pPr>
            <w:r>
              <w:t>Cetak poster/pamflet</w:t>
            </w:r>
          </w:p>
        </w:tc>
        <w:tc>
          <w:tcPr>
            <w:tcW w:w="950" w:type="dxa"/>
            <w:tcBorders>
              <w:top w:val="single" w:color="000000" w:sz="4" w:space="0"/>
              <w:left w:val="single" w:color="000000" w:sz="4" w:space="0"/>
              <w:bottom w:val="single" w:color="000000" w:sz="4" w:space="0"/>
              <w:right w:val="single" w:color="000000" w:sz="4" w:space="0"/>
            </w:tcBorders>
            <w:vAlign w:val="center"/>
          </w:tcPr>
          <w:p w14:paraId="1A6E8EC6">
            <w:pPr>
              <w:rPr>
                <w:rFonts w:ascii="Times New Roman" w:hAnsi="Times New Roman" w:eastAsia="Times New Roman" w:cs="Times New Roman"/>
                <w:color w:val="000000"/>
                <w:lang w:val="id-ID"/>
              </w:rPr>
            </w:pPr>
          </w:p>
        </w:tc>
        <w:tc>
          <w:tcPr>
            <w:tcW w:w="930" w:type="dxa"/>
            <w:tcBorders>
              <w:top w:val="single" w:color="000000" w:sz="4" w:space="0"/>
              <w:left w:val="single" w:color="000000" w:sz="4" w:space="0"/>
              <w:bottom w:val="single" w:color="000000" w:sz="4" w:space="0"/>
              <w:right w:val="single" w:color="000000" w:sz="4" w:space="0"/>
            </w:tcBorders>
            <w:vAlign w:val="center"/>
          </w:tcPr>
          <w:p w14:paraId="1E67F4BC">
            <w:pPr>
              <w:rPr>
                <w:rFonts w:ascii="Times New Roman" w:hAnsi="Times New Roman" w:eastAsia="Times New Roman" w:cs="Times New Roman"/>
                <w:color w:val="000000"/>
                <w:lang w:val="id-ID"/>
              </w:rPr>
            </w:pPr>
          </w:p>
        </w:tc>
        <w:tc>
          <w:tcPr>
            <w:tcW w:w="2071" w:type="dxa"/>
            <w:tcBorders>
              <w:top w:val="single" w:color="000000" w:sz="4" w:space="0"/>
              <w:left w:val="single" w:color="000000" w:sz="4" w:space="0"/>
              <w:bottom w:val="single" w:color="000000" w:sz="4" w:space="0"/>
              <w:right w:val="single" w:color="000000" w:sz="4" w:space="0"/>
            </w:tcBorders>
            <w:vAlign w:val="center"/>
          </w:tcPr>
          <w:p w14:paraId="1524899F">
            <w:pPr>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lang w:val="id-ID"/>
              </w:rPr>
              <w:t xml:space="preserve">Rp </w:t>
            </w:r>
            <w:r>
              <w:rPr>
                <w:rFonts w:hint="default" w:ascii="Times New Roman" w:hAnsi="Times New Roman" w:eastAsia="Times New Roman" w:cs="Times New Roman"/>
                <w:color w:val="000000"/>
                <w:lang w:val="en-US"/>
              </w:rPr>
              <w:t>3.000,00</w:t>
            </w:r>
          </w:p>
        </w:tc>
        <w:tc>
          <w:tcPr>
            <w:tcW w:w="1904" w:type="dxa"/>
            <w:tcBorders>
              <w:top w:val="single" w:color="000000" w:sz="4" w:space="0"/>
              <w:left w:val="single" w:color="000000" w:sz="4" w:space="0"/>
              <w:bottom w:val="single" w:color="000000" w:sz="4" w:space="0"/>
              <w:right w:val="single" w:color="000000" w:sz="4" w:space="0"/>
            </w:tcBorders>
            <w:vAlign w:val="center"/>
          </w:tcPr>
          <w:p w14:paraId="35C04A84">
            <w:pPr>
              <w:rPr>
                <w:rFonts w:hint="default" w:ascii="Times New Roman" w:hAnsi="Times New Roman" w:eastAsia="Times New Roman" w:cs="Times New Roman"/>
                <w:color w:val="000000"/>
                <w:lang w:val="en-US"/>
              </w:rPr>
            </w:pPr>
            <w:r>
              <w:rPr>
                <w:rFonts w:hint="default" w:ascii="Times New Roman" w:hAnsi="Times New Roman" w:eastAsia="Times New Roman" w:cs="Times New Roman"/>
                <w:color w:val="000000"/>
                <w:lang w:val="en-US"/>
              </w:rPr>
              <w:t>Rp 150.000,00</w:t>
            </w:r>
          </w:p>
        </w:tc>
        <w:tc>
          <w:tcPr>
            <w:tcW w:w="1382" w:type="dxa"/>
            <w:tcBorders>
              <w:top w:val="single" w:color="000000" w:sz="4" w:space="0"/>
              <w:left w:val="single" w:color="000000" w:sz="4" w:space="0"/>
              <w:bottom w:val="single" w:color="000000" w:sz="4" w:space="0"/>
              <w:right w:val="single" w:color="000000" w:sz="4" w:space="0"/>
            </w:tcBorders>
          </w:tcPr>
          <w:p w14:paraId="2CF774CF">
            <w:pPr>
              <w:rPr>
                <w:rFonts w:ascii="Times New Roman" w:hAnsi="Times New Roman" w:eastAsia="Times New Roman" w:cs="Times New Roman"/>
                <w:color w:val="000000"/>
              </w:rPr>
            </w:pPr>
          </w:p>
        </w:tc>
      </w:tr>
      <w:tr w14:paraId="4349D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540" w:type="dxa"/>
            <w:tcBorders>
              <w:top w:val="single" w:color="000000" w:sz="4" w:space="0"/>
              <w:left w:val="single" w:color="000000" w:sz="4" w:space="0"/>
              <w:bottom w:val="single" w:color="000000" w:sz="4" w:space="0"/>
              <w:right w:val="single" w:color="000000" w:sz="4" w:space="0"/>
            </w:tcBorders>
          </w:tcPr>
          <w:p w14:paraId="4A7B77B7">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7DAC8104">
            <w:pPr>
              <w:rPr>
                <w:rFonts w:ascii="Times New Roman" w:hAnsi="Times New Roman" w:eastAsia="Times New Roman" w:cs="Times New Roman"/>
                <w:b/>
                <w:bCs/>
                <w:color w:val="000000"/>
                <w:lang w:val="id-ID"/>
              </w:rPr>
            </w:pPr>
            <w:r>
              <w:t>Dokumentasi foto</w:t>
            </w:r>
            <w:r>
              <w:rPr>
                <w:lang w:val="id-ID"/>
              </w:rPr>
              <w:t xml:space="preserve"> dan video</w:t>
            </w:r>
          </w:p>
        </w:tc>
        <w:tc>
          <w:tcPr>
            <w:tcW w:w="950" w:type="dxa"/>
            <w:tcBorders>
              <w:top w:val="single" w:color="000000" w:sz="4" w:space="0"/>
              <w:left w:val="single" w:color="000000" w:sz="4" w:space="0"/>
              <w:bottom w:val="single" w:color="000000" w:sz="4" w:space="0"/>
              <w:right w:val="single" w:color="000000" w:sz="4" w:space="0"/>
            </w:tcBorders>
            <w:vAlign w:val="center"/>
          </w:tcPr>
          <w:p w14:paraId="5DDE78FA">
            <w:pPr>
              <w:rPr>
                <w:rFonts w:hint="default" w:ascii="Times New Roman" w:hAnsi="Times New Roman" w:eastAsia="Times New Roman" w:cs="Times New Roman"/>
                <w:color w:val="000000"/>
                <w:lang w:val="en-US"/>
              </w:rPr>
            </w:pPr>
          </w:p>
        </w:tc>
        <w:tc>
          <w:tcPr>
            <w:tcW w:w="930" w:type="dxa"/>
            <w:tcBorders>
              <w:top w:val="single" w:color="000000" w:sz="4" w:space="0"/>
              <w:left w:val="single" w:color="000000" w:sz="4" w:space="0"/>
              <w:bottom w:val="single" w:color="000000" w:sz="4" w:space="0"/>
              <w:right w:val="single" w:color="000000" w:sz="4" w:space="0"/>
            </w:tcBorders>
            <w:vAlign w:val="center"/>
          </w:tcPr>
          <w:p w14:paraId="3AD3F8D8">
            <w:pPr>
              <w:rPr>
                <w:rFonts w:ascii="Times New Roman" w:hAnsi="Times New Roman" w:eastAsia="Times New Roman" w:cs="Times New Roman"/>
                <w:color w:val="000000"/>
                <w:lang w:val="id-ID"/>
              </w:rPr>
            </w:pPr>
          </w:p>
        </w:tc>
        <w:tc>
          <w:tcPr>
            <w:tcW w:w="2071" w:type="dxa"/>
            <w:tcBorders>
              <w:top w:val="single" w:color="000000" w:sz="4" w:space="0"/>
              <w:left w:val="single" w:color="000000" w:sz="4" w:space="0"/>
              <w:bottom w:val="single" w:color="000000" w:sz="4" w:space="0"/>
              <w:right w:val="single" w:color="000000" w:sz="4" w:space="0"/>
            </w:tcBorders>
            <w:vAlign w:val="center"/>
          </w:tcPr>
          <w:p w14:paraId="70FE5121">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Rp 200.000,00</w:t>
            </w:r>
          </w:p>
        </w:tc>
        <w:tc>
          <w:tcPr>
            <w:tcW w:w="1904" w:type="dxa"/>
            <w:tcBorders>
              <w:top w:val="single" w:color="000000" w:sz="4" w:space="0"/>
              <w:left w:val="single" w:color="000000" w:sz="4" w:space="0"/>
              <w:bottom w:val="single" w:color="000000" w:sz="4" w:space="0"/>
              <w:right w:val="single" w:color="000000" w:sz="4" w:space="0"/>
            </w:tcBorders>
            <w:vAlign w:val="center"/>
          </w:tcPr>
          <w:p w14:paraId="677B56F2">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Rp 200.000,00</w:t>
            </w:r>
          </w:p>
        </w:tc>
        <w:tc>
          <w:tcPr>
            <w:tcW w:w="1382" w:type="dxa"/>
            <w:tcBorders>
              <w:top w:val="single" w:color="000000" w:sz="4" w:space="0"/>
              <w:left w:val="single" w:color="000000" w:sz="4" w:space="0"/>
              <w:bottom w:val="single" w:color="000000" w:sz="4" w:space="0"/>
              <w:right w:val="single" w:color="000000" w:sz="4" w:space="0"/>
            </w:tcBorders>
          </w:tcPr>
          <w:p w14:paraId="01C37AC7">
            <w:pPr>
              <w:rPr>
                <w:rFonts w:ascii="Times New Roman" w:hAnsi="Times New Roman" w:eastAsia="Times New Roman" w:cs="Times New Roman"/>
                <w:color w:val="000000"/>
              </w:rPr>
            </w:pPr>
          </w:p>
        </w:tc>
      </w:tr>
      <w:tr w14:paraId="188BA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540" w:type="dxa"/>
            <w:tcBorders>
              <w:top w:val="single" w:color="000000" w:sz="4" w:space="0"/>
              <w:left w:val="single" w:color="000000" w:sz="4" w:space="0"/>
              <w:bottom w:val="single" w:color="000000" w:sz="4" w:space="0"/>
              <w:right w:val="single" w:color="000000" w:sz="4" w:space="0"/>
            </w:tcBorders>
          </w:tcPr>
          <w:p w14:paraId="69F0B89D">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52E76036">
            <w:pPr>
              <w:rPr>
                <w:rFonts w:ascii="Times New Roman" w:hAnsi="Times New Roman" w:eastAsia="Times New Roman" w:cs="Times New Roman"/>
                <w:b/>
                <w:bCs/>
                <w:color w:val="000000"/>
                <w:lang w:val="id-ID"/>
              </w:rPr>
            </w:pPr>
            <w:r>
              <w:rPr>
                <w:rFonts w:ascii="Times New Roman" w:hAnsi="Times New Roman" w:eastAsia="Times New Roman" w:cs="Times New Roman"/>
                <w:b/>
                <w:bCs/>
                <w:color w:val="000000"/>
                <w:lang w:val="id-ID"/>
              </w:rPr>
              <w:t>E</w:t>
            </w:r>
            <w:r>
              <w:t>diting foto &amp; video</w:t>
            </w:r>
          </w:p>
        </w:tc>
        <w:tc>
          <w:tcPr>
            <w:tcW w:w="950" w:type="dxa"/>
            <w:tcBorders>
              <w:top w:val="single" w:color="000000" w:sz="4" w:space="0"/>
              <w:left w:val="single" w:color="000000" w:sz="4" w:space="0"/>
              <w:bottom w:val="single" w:color="000000" w:sz="4" w:space="0"/>
              <w:right w:val="single" w:color="000000" w:sz="4" w:space="0"/>
            </w:tcBorders>
            <w:vAlign w:val="center"/>
          </w:tcPr>
          <w:p w14:paraId="1162D727">
            <w:pPr>
              <w:rPr>
                <w:rFonts w:hint="default" w:ascii="Times New Roman" w:hAnsi="Times New Roman" w:eastAsia="Times New Roman" w:cs="Times New Roman"/>
                <w:color w:val="000000"/>
                <w:lang w:val="en-US"/>
              </w:rPr>
            </w:pPr>
          </w:p>
        </w:tc>
        <w:tc>
          <w:tcPr>
            <w:tcW w:w="930" w:type="dxa"/>
            <w:tcBorders>
              <w:top w:val="single" w:color="000000" w:sz="4" w:space="0"/>
              <w:left w:val="single" w:color="000000" w:sz="4" w:space="0"/>
              <w:bottom w:val="single" w:color="000000" w:sz="4" w:space="0"/>
              <w:right w:val="single" w:color="000000" w:sz="4" w:space="0"/>
            </w:tcBorders>
            <w:vAlign w:val="center"/>
          </w:tcPr>
          <w:p w14:paraId="17E4BD5A">
            <w:pPr>
              <w:rPr>
                <w:rFonts w:ascii="Times New Roman" w:hAnsi="Times New Roman" w:eastAsia="Times New Roman" w:cs="Times New Roman"/>
                <w:color w:val="000000"/>
                <w:lang w:val="id-ID"/>
              </w:rPr>
            </w:pPr>
          </w:p>
        </w:tc>
        <w:tc>
          <w:tcPr>
            <w:tcW w:w="2071" w:type="dxa"/>
            <w:tcBorders>
              <w:top w:val="single" w:color="000000" w:sz="4" w:space="0"/>
              <w:left w:val="single" w:color="000000" w:sz="4" w:space="0"/>
              <w:bottom w:val="single" w:color="000000" w:sz="4" w:space="0"/>
              <w:right w:val="single" w:color="000000" w:sz="4" w:space="0"/>
            </w:tcBorders>
            <w:vAlign w:val="center"/>
          </w:tcPr>
          <w:p w14:paraId="3D40D26E">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Rp 100.000,00</w:t>
            </w:r>
          </w:p>
        </w:tc>
        <w:tc>
          <w:tcPr>
            <w:tcW w:w="1904" w:type="dxa"/>
            <w:tcBorders>
              <w:top w:val="single" w:color="000000" w:sz="4" w:space="0"/>
              <w:left w:val="single" w:color="000000" w:sz="4" w:space="0"/>
              <w:bottom w:val="single" w:color="000000" w:sz="4" w:space="0"/>
              <w:right w:val="single" w:color="000000" w:sz="4" w:space="0"/>
            </w:tcBorders>
            <w:vAlign w:val="center"/>
          </w:tcPr>
          <w:p w14:paraId="7AD58A4B">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Rp 100.000,00</w:t>
            </w:r>
          </w:p>
        </w:tc>
        <w:tc>
          <w:tcPr>
            <w:tcW w:w="1382" w:type="dxa"/>
            <w:tcBorders>
              <w:top w:val="single" w:color="000000" w:sz="4" w:space="0"/>
              <w:left w:val="single" w:color="000000" w:sz="4" w:space="0"/>
              <w:bottom w:val="single" w:color="000000" w:sz="4" w:space="0"/>
              <w:right w:val="single" w:color="000000" w:sz="4" w:space="0"/>
            </w:tcBorders>
          </w:tcPr>
          <w:p w14:paraId="6D275242">
            <w:pPr>
              <w:rPr>
                <w:rFonts w:ascii="Times New Roman" w:hAnsi="Times New Roman" w:eastAsia="Times New Roman" w:cs="Times New Roman"/>
                <w:color w:val="000000"/>
              </w:rPr>
            </w:pPr>
          </w:p>
        </w:tc>
      </w:tr>
      <w:tr w14:paraId="0E4C5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540" w:type="dxa"/>
            <w:tcBorders>
              <w:top w:val="single" w:color="000000" w:sz="4" w:space="0"/>
              <w:left w:val="single" w:color="000000" w:sz="4" w:space="0"/>
              <w:bottom w:val="single" w:color="000000" w:sz="4" w:space="0"/>
              <w:right w:val="single" w:color="000000" w:sz="4" w:space="0"/>
            </w:tcBorders>
          </w:tcPr>
          <w:p w14:paraId="0DFB6422">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003D24B4">
            <w:pPr>
              <w:rPr>
                <w:rFonts w:ascii="Times New Roman" w:hAnsi="Times New Roman" w:eastAsia="Times New Roman" w:cs="Times New Roman"/>
                <w:b/>
                <w:bCs/>
                <w:color w:val="000000"/>
                <w:lang w:val="id-ID"/>
              </w:rPr>
            </w:pPr>
          </w:p>
        </w:tc>
        <w:tc>
          <w:tcPr>
            <w:tcW w:w="950" w:type="dxa"/>
            <w:tcBorders>
              <w:top w:val="single" w:color="000000" w:sz="4" w:space="0"/>
              <w:left w:val="single" w:color="000000" w:sz="4" w:space="0"/>
              <w:bottom w:val="single" w:color="000000" w:sz="4" w:space="0"/>
              <w:right w:val="single" w:color="000000" w:sz="4" w:space="0"/>
            </w:tcBorders>
            <w:vAlign w:val="center"/>
          </w:tcPr>
          <w:p w14:paraId="44B5B148">
            <w:pPr>
              <w:rPr>
                <w:rFonts w:ascii="Times New Roman" w:hAnsi="Times New Roman" w:eastAsia="Times New Roman" w:cs="Times New Roman"/>
                <w:color w:val="000000"/>
                <w:lang w:val="id-ID"/>
              </w:rPr>
            </w:pPr>
          </w:p>
        </w:tc>
        <w:tc>
          <w:tcPr>
            <w:tcW w:w="930" w:type="dxa"/>
            <w:tcBorders>
              <w:top w:val="single" w:color="000000" w:sz="4" w:space="0"/>
              <w:left w:val="single" w:color="000000" w:sz="4" w:space="0"/>
              <w:bottom w:val="single" w:color="000000" w:sz="4" w:space="0"/>
              <w:right w:val="single" w:color="000000" w:sz="4" w:space="0"/>
            </w:tcBorders>
            <w:vAlign w:val="center"/>
          </w:tcPr>
          <w:p w14:paraId="095EF13A">
            <w:pPr>
              <w:rPr>
                <w:rFonts w:ascii="Times New Roman" w:hAnsi="Times New Roman" w:eastAsia="Times New Roman" w:cs="Times New Roman"/>
                <w:color w:val="000000"/>
                <w:lang w:val="id-ID"/>
              </w:rPr>
            </w:pPr>
          </w:p>
        </w:tc>
        <w:tc>
          <w:tcPr>
            <w:tcW w:w="2071" w:type="dxa"/>
            <w:tcBorders>
              <w:top w:val="single" w:color="000000" w:sz="4" w:space="0"/>
              <w:left w:val="single" w:color="000000" w:sz="4" w:space="0"/>
              <w:bottom w:val="single" w:color="000000" w:sz="4" w:space="0"/>
              <w:right w:val="single" w:color="000000" w:sz="4" w:space="0"/>
            </w:tcBorders>
            <w:vAlign w:val="center"/>
          </w:tcPr>
          <w:p w14:paraId="1A58E64F">
            <w:pPr>
              <w:rPr>
                <w:rFonts w:ascii="Times New Roman" w:hAnsi="Times New Roman" w:eastAsia="Times New Roman" w:cs="Times New Roman"/>
                <w:color w:val="000000"/>
                <w:lang w:val="id-ID"/>
              </w:rPr>
            </w:pPr>
          </w:p>
        </w:tc>
        <w:tc>
          <w:tcPr>
            <w:tcW w:w="1904" w:type="dxa"/>
            <w:tcBorders>
              <w:top w:val="single" w:color="000000" w:sz="4" w:space="0"/>
              <w:left w:val="single" w:color="000000" w:sz="4" w:space="0"/>
              <w:bottom w:val="single" w:color="000000" w:sz="4" w:space="0"/>
              <w:right w:val="single" w:color="000000" w:sz="4" w:space="0"/>
            </w:tcBorders>
            <w:vAlign w:val="center"/>
          </w:tcPr>
          <w:p w14:paraId="5F882CEE">
            <w:pPr>
              <w:rPr>
                <w:rFonts w:ascii="Times New Roman" w:hAnsi="Times New Roman" w:eastAsia="Times New Roman" w:cs="Times New Roman"/>
                <w:color w:val="000000"/>
                <w:lang w:val="id-ID"/>
              </w:rPr>
            </w:pPr>
          </w:p>
        </w:tc>
        <w:tc>
          <w:tcPr>
            <w:tcW w:w="1382" w:type="dxa"/>
            <w:tcBorders>
              <w:top w:val="single" w:color="000000" w:sz="4" w:space="0"/>
              <w:left w:val="single" w:color="000000" w:sz="4" w:space="0"/>
              <w:bottom w:val="single" w:color="000000" w:sz="4" w:space="0"/>
              <w:right w:val="single" w:color="000000" w:sz="4" w:space="0"/>
            </w:tcBorders>
          </w:tcPr>
          <w:p w14:paraId="06308433">
            <w:pPr>
              <w:rPr>
                <w:rFonts w:ascii="Times New Roman" w:hAnsi="Times New Roman" w:eastAsia="Times New Roman" w:cs="Times New Roman"/>
                <w:color w:val="000000"/>
              </w:rPr>
            </w:pPr>
          </w:p>
        </w:tc>
      </w:tr>
      <w:tr w14:paraId="3E799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540" w:type="dxa"/>
            <w:tcBorders>
              <w:top w:val="single" w:color="000000" w:sz="4" w:space="0"/>
              <w:left w:val="single" w:color="000000" w:sz="4" w:space="0"/>
              <w:bottom w:val="single" w:color="000000" w:sz="4" w:space="0"/>
              <w:right w:val="single" w:color="000000" w:sz="4" w:space="0"/>
            </w:tcBorders>
          </w:tcPr>
          <w:p w14:paraId="3147DB67">
            <w:pPr>
              <w:rPr>
                <w:rFonts w:ascii="Times New Roman" w:hAnsi="Times New Roman" w:eastAsia="Times New Roman" w:cs="Times New Roman"/>
                <w:b/>
                <w:bCs/>
                <w:lang w:val="id-ID"/>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2CB8C47A">
            <w:pPr>
              <w:rPr>
                <w:rFonts w:ascii="Times New Roman" w:hAnsi="Times New Roman" w:eastAsia="Times New Roman" w:cs="Times New Roman"/>
                <w:b/>
                <w:bCs/>
                <w:color w:val="000000"/>
                <w:lang w:val="id-ID"/>
              </w:rPr>
            </w:pPr>
          </w:p>
        </w:tc>
        <w:tc>
          <w:tcPr>
            <w:tcW w:w="950" w:type="dxa"/>
            <w:tcBorders>
              <w:top w:val="single" w:color="000000" w:sz="4" w:space="0"/>
              <w:left w:val="single" w:color="000000" w:sz="4" w:space="0"/>
              <w:bottom w:val="single" w:color="000000" w:sz="4" w:space="0"/>
              <w:right w:val="single" w:color="000000" w:sz="4" w:space="0"/>
            </w:tcBorders>
            <w:vAlign w:val="center"/>
          </w:tcPr>
          <w:p w14:paraId="47564FCA">
            <w:pPr>
              <w:rPr>
                <w:rFonts w:ascii="Times New Roman" w:hAnsi="Times New Roman" w:eastAsia="Times New Roman" w:cs="Times New Roman"/>
                <w:color w:val="000000"/>
                <w:lang w:val="id-ID"/>
              </w:rPr>
            </w:pPr>
          </w:p>
        </w:tc>
        <w:tc>
          <w:tcPr>
            <w:tcW w:w="930" w:type="dxa"/>
            <w:tcBorders>
              <w:top w:val="single" w:color="000000" w:sz="4" w:space="0"/>
              <w:left w:val="single" w:color="000000" w:sz="4" w:space="0"/>
              <w:bottom w:val="single" w:color="000000" w:sz="4" w:space="0"/>
              <w:right w:val="single" w:color="000000" w:sz="4" w:space="0"/>
            </w:tcBorders>
            <w:vAlign w:val="center"/>
          </w:tcPr>
          <w:p w14:paraId="553FDF8F">
            <w:pPr>
              <w:rPr>
                <w:rFonts w:ascii="Times New Roman" w:hAnsi="Times New Roman" w:eastAsia="Times New Roman" w:cs="Times New Roman"/>
                <w:color w:val="000000"/>
                <w:lang w:val="id-ID"/>
              </w:rPr>
            </w:pPr>
          </w:p>
        </w:tc>
        <w:tc>
          <w:tcPr>
            <w:tcW w:w="2071" w:type="dxa"/>
            <w:tcBorders>
              <w:top w:val="single" w:color="000000" w:sz="4" w:space="0"/>
              <w:left w:val="single" w:color="000000" w:sz="4" w:space="0"/>
              <w:bottom w:val="single" w:color="000000" w:sz="4" w:space="0"/>
              <w:right w:val="single" w:color="000000" w:sz="4" w:space="0"/>
            </w:tcBorders>
            <w:vAlign w:val="center"/>
          </w:tcPr>
          <w:p w14:paraId="0E704F5D">
            <w:pPr>
              <w:rPr>
                <w:rFonts w:ascii="Times New Roman" w:hAnsi="Times New Roman" w:eastAsia="Times New Roman" w:cs="Times New Roman"/>
                <w:color w:val="000000"/>
                <w:lang w:val="id-ID"/>
              </w:rPr>
            </w:pPr>
          </w:p>
        </w:tc>
        <w:tc>
          <w:tcPr>
            <w:tcW w:w="1904" w:type="dxa"/>
            <w:tcBorders>
              <w:top w:val="single" w:color="000000" w:sz="4" w:space="0"/>
              <w:left w:val="single" w:color="000000" w:sz="4" w:space="0"/>
              <w:bottom w:val="single" w:color="000000" w:sz="4" w:space="0"/>
              <w:right w:val="single" w:color="000000" w:sz="4" w:space="0"/>
            </w:tcBorders>
            <w:vAlign w:val="center"/>
          </w:tcPr>
          <w:p w14:paraId="05A1512B">
            <w:pPr>
              <w:rPr>
                <w:rFonts w:ascii="Times New Roman" w:hAnsi="Times New Roman" w:eastAsia="Times New Roman" w:cs="Times New Roman"/>
                <w:color w:val="000000"/>
                <w:lang w:val="id-ID"/>
              </w:rPr>
            </w:pPr>
          </w:p>
        </w:tc>
        <w:tc>
          <w:tcPr>
            <w:tcW w:w="1382" w:type="dxa"/>
            <w:tcBorders>
              <w:top w:val="single" w:color="000000" w:sz="4" w:space="0"/>
              <w:left w:val="single" w:color="000000" w:sz="4" w:space="0"/>
              <w:bottom w:val="single" w:color="000000" w:sz="4" w:space="0"/>
              <w:right w:val="single" w:color="000000" w:sz="4" w:space="0"/>
            </w:tcBorders>
          </w:tcPr>
          <w:p w14:paraId="18B3A2CF">
            <w:pPr>
              <w:rPr>
                <w:rFonts w:ascii="Times New Roman" w:hAnsi="Times New Roman" w:eastAsia="Times New Roman" w:cs="Times New Roman"/>
                <w:color w:val="000000"/>
              </w:rPr>
            </w:pPr>
          </w:p>
        </w:tc>
      </w:tr>
      <w:tr w14:paraId="32A2A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540" w:type="dxa"/>
            <w:tcBorders>
              <w:top w:val="single" w:color="000000" w:sz="4" w:space="0"/>
              <w:left w:val="single" w:color="000000" w:sz="4" w:space="0"/>
              <w:bottom w:val="single" w:color="000000" w:sz="4" w:space="0"/>
              <w:right w:val="single" w:color="000000" w:sz="4" w:space="0"/>
            </w:tcBorders>
          </w:tcPr>
          <w:p w14:paraId="1975D3F9">
            <w:pPr>
              <w:rPr>
                <w:rFonts w:ascii="Times New Roman" w:hAnsi="Times New Roman" w:eastAsia="Times New Roman" w:cs="Times New Roman"/>
              </w:rPr>
            </w:pPr>
          </w:p>
        </w:tc>
        <w:tc>
          <w:tcPr>
            <w:tcW w:w="2858" w:type="dxa"/>
            <w:tcBorders>
              <w:top w:val="single" w:color="000000" w:sz="4" w:space="0"/>
              <w:left w:val="single" w:color="000000" w:sz="4" w:space="0"/>
              <w:bottom w:val="single" w:color="000000" w:sz="4" w:space="0"/>
              <w:right w:val="single" w:color="000000" w:sz="4" w:space="0"/>
            </w:tcBorders>
            <w:vAlign w:val="center"/>
          </w:tcPr>
          <w:p w14:paraId="5851A9CF">
            <w:pPr>
              <w:rPr>
                <w:rFonts w:ascii="Times New Roman" w:hAnsi="Times New Roman" w:eastAsia="Times New Roman" w:cs="Times New Roman"/>
                <w:color w:val="000000"/>
                <w:lang w:val="id-ID"/>
              </w:rPr>
            </w:pPr>
          </w:p>
        </w:tc>
        <w:tc>
          <w:tcPr>
            <w:tcW w:w="950" w:type="dxa"/>
            <w:tcBorders>
              <w:top w:val="single" w:color="000000" w:sz="4" w:space="0"/>
              <w:left w:val="single" w:color="000000" w:sz="4" w:space="0"/>
              <w:bottom w:val="single" w:color="000000" w:sz="4" w:space="0"/>
              <w:right w:val="single" w:color="000000" w:sz="4" w:space="0"/>
            </w:tcBorders>
            <w:vAlign w:val="center"/>
          </w:tcPr>
          <w:p w14:paraId="4FEC466F">
            <w:pPr>
              <w:rPr>
                <w:rFonts w:ascii="Times New Roman" w:hAnsi="Times New Roman" w:eastAsia="Times New Roman" w:cs="Times New Roman"/>
                <w:color w:val="000000"/>
                <w:lang w:val="id-ID"/>
              </w:rPr>
            </w:pPr>
          </w:p>
        </w:tc>
        <w:tc>
          <w:tcPr>
            <w:tcW w:w="930" w:type="dxa"/>
            <w:tcBorders>
              <w:top w:val="single" w:color="000000" w:sz="4" w:space="0"/>
              <w:left w:val="single" w:color="000000" w:sz="4" w:space="0"/>
              <w:bottom w:val="single" w:color="000000" w:sz="4" w:space="0"/>
              <w:right w:val="single" w:color="000000" w:sz="4" w:space="0"/>
            </w:tcBorders>
            <w:vAlign w:val="center"/>
          </w:tcPr>
          <w:p w14:paraId="3657012B">
            <w:pPr>
              <w:rPr>
                <w:rFonts w:ascii="Times New Roman" w:hAnsi="Times New Roman" w:eastAsia="Times New Roman" w:cs="Times New Roman"/>
                <w:color w:val="000000"/>
                <w:lang w:val="id-ID"/>
              </w:rPr>
            </w:pPr>
          </w:p>
        </w:tc>
        <w:tc>
          <w:tcPr>
            <w:tcW w:w="2071" w:type="dxa"/>
            <w:tcBorders>
              <w:top w:val="single" w:color="000000" w:sz="4" w:space="0"/>
              <w:left w:val="single" w:color="000000" w:sz="4" w:space="0"/>
              <w:bottom w:val="single" w:color="000000" w:sz="4" w:space="0"/>
              <w:right w:val="single" w:color="000000" w:sz="4" w:space="0"/>
            </w:tcBorders>
            <w:vAlign w:val="center"/>
          </w:tcPr>
          <w:p w14:paraId="42D4973A">
            <w:pPr>
              <w:rPr>
                <w:rFonts w:ascii="Times New Roman" w:hAnsi="Times New Roman" w:eastAsia="Times New Roman" w:cs="Times New Roman"/>
                <w:color w:val="000000"/>
                <w:lang w:val="id-ID"/>
              </w:rPr>
            </w:pPr>
            <w:r>
              <w:rPr>
                <w:rFonts w:ascii="Times New Roman" w:hAnsi="Times New Roman" w:eastAsia="Times New Roman" w:cs="Times New Roman"/>
                <w:color w:val="000000"/>
                <w:lang w:val="id-ID"/>
              </w:rPr>
              <w:t>TOTAL PENGELUARAN</w:t>
            </w:r>
          </w:p>
        </w:tc>
        <w:tc>
          <w:tcPr>
            <w:tcW w:w="1904" w:type="dxa"/>
            <w:tcBorders>
              <w:top w:val="single" w:color="000000" w:sz="4" w:space="0"/>
              <w:left w:val="single" w:color="000000" w:sz="4" w:space="0"/>
              <w:bottom w:val="single" w:color="000000" w:sz="4" w:space="0"/>
              <w:right w:val="single" w:color="000000" w:sz="4" w:space="0"/>
            </w:tcBorders>
            <w:vAlign w:val="center"/>
          </w:tcPr>
          <w:p w14:paraId="70BA6648">
            <w:pPr>
              <w:rPr>
                <w:rFonts w:ascii="Times New Roman" w:hAnsi="Times New Roman" w:eastAsia="Times New Roman" w:cs="Times New Roman"/>
                <w:color w:val="000000"/>
                <w:lang w:val="id-ID"/>
              </w:rPr>
            </w:pPr>
          </w:p>
        </w:tc>
        <w:tc>
          <w:tcPr>
            <w:tcW w:w="1382" w:type="dxa"/>
            <w:tcBorders>
              <w:top w:val="single" w:color="000000" w:sz="4" w:space="0"/>
              <w:left w:val="single" w:color="000000" w:sz="4" w:space="0"/>
              <w:bottom w:val="single" w:color="000000" w:sz="4" w:space="0"/>
              <w:right w:val="single" w:color="000000" w:sz="4" w:space="0"/>
            </w:tcBorders>
          </w:tcPr>
          <w:p w14:paraId="39F2CCAC">
            <w:pPr>
              <w:rPr>
                <w:rFonts w:ascii="Times New Roman" w:hAnsi="Times New Roman" w:eastAsia="Times New Roman" w:cs="Times New Roman"/>
                <w:color w:val="000000"/>
              </w:rPr>
            </w:pPr>
          </w:p>
        </w:tc>
      </w:tr>
    </w:tbl>
    <w:p w14:paraId="1982075F">
      <w:pPr>
        <w:spacing w:after="0" w:line="360" w:lineRule="auto"/>
        <w:contextualSpacing/>
        <w:rPr>
          <w:rFonts w:ascii="Times New Roman" w:hAnsi="Times New Roman" w:eastAsia="Times New Roman" w:cs="Times New Roman"/>
          <w:b/>
          <w:bCs/>
          <w:color w:val="000000"/>
          <w:sz w:val="24"/>
          <w:szCs w:val="24"/>
          <w:lang w:val="id-ID"/>
        </w:rPr>
      </w:pPr>
    </w:p>
    <w:p w14:paraId="292F67A5">
      <w:pPr>
        <w:spacing w:after="0" w:line="360" w:lineRule="auto"/>
        <w:contextualSpacing/>
        <w:rPr>
          <w:rFonts w:ascii="Times New Roman" w:hAnsi="Times New Roman" w:eastAsia="Times New Roman" w:cs="Times New Roman"/>
          <w:b/>
          <w:bCs/>
          <w:color w:val="000000"/>
          <w:sz w:val="24"/>
          <w:szCs w:val="24"/>
          <w:lang w:val="id-ID"/>
        </w:rPr>
      </w:pPr>
    </w:p>
    <w:p w14:paraId="37650D2B">
      <w:pPr>
        <w:spacing w:after="0" w:line="360" w:lineRule="auto"/>
        <w:contextualSpacing/>
        <w:rPr>
          <w:rFonts w:ascii="Times New Roman" w:hAnsi="Times New Roman" w:eastAsia="Times New Roman" w:cs="Times New Roman"/>
          <w:b/>
          <w:bCs/>
          <w:color w:val="000000"/>
          <w:sz w:val="24"/>
          <w:szCs w:val="24"/>
          <w:lang w:val="id-ID"/>
        </w:rPr>
      </w:pPr>
    </w:p>
    <w:p w14:paraId="19DF984B">
      <w:pPr>
        <w:spacing w:after="0" w:line="360" w:lineRule="auto"/>
        <w:contextualSpacing/>
        <w:rPr>
          <w:rFonts w:ascii="Times New Roman" w:hAnsi="Times New Roman" w:eastAsia="Times New Roman" w:cs="Times New Roman"/>
          <w:b/>
          <w:bCs/>
          <w:color w:val="000000"/>
          <w:sz w:val="24"/>
          <w:szCs w:val="24"/>
          <w:lang w:val="id-ID"/>
        </w:rPr>
      </w:pPr>
    </w:p>
    <w:p w14:paraId="4CD96C06">
      <w:pPr>
        <w:spacing w:after="0" w:line="360" w:lineRule="auto"/>
        <w:contextualSpacing/>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lang w:val="id-ID"/>
        </w:rPr>
        <w:t>LAMPIRAN 5</w:t>
      </w:r>
    </w:p>
    <w:p w14:paraId="3C123ECF">
      <w:pPr>
        <w:spacing w:after="0" w:line="360" w:lineRule="auto"/>
        <w:contextualSpacing/>
        <w:jc w:val="center"/>
        <w:rPr>
          <w:rFonts w:ascii="Times New Roman" w:hAnsi="Times New Roman" w:eastAsia="Times New Roman" w:cs="Times New Roman"/>
          <w:b/>
          <w:bCs/>
          <w:color w:val="000000"/>
          <w:sz w:val="28"/>
          <w:szCs w:val="28"/>
          <w:lang w:val="id-ID"/>
        </w:rPr>
      </w:pPr>
    </w:p>
    <w:p w14:paraId="219D7EF5">
      <w:pPr>
        <w:spacing w:after="0" w:line="360" w:lineRule="auto"/>
        <w:contextualSpacing/>
        <w:jc w:val="center"/>
        <w:rPr>
          <w:rFonts w:ascii="Times New Roman" w:hAnsi="Times New Roman" w:eastAsia="Times New Roman" w:cs="Times New Roman"/>
          <w:b/>
          <w:bCs/>
          <w:color w:val="000000"/>
          <w:sz w:val="28"/>
          <w:szCs w:val="28"/>
          <w:lang w:val="id-ID"/>
        </w:rPr>
      </w:pPr>
      <w:r>
        <w:rPr>
          <w:rFonts w:ascii="Times New Roman" w:hAnsi="Times New Roman" w:eastAsia="Times New Roman" w:cs="Times New Roman"/>
          <w:b/>
          <w:bCs/>
          <w:color w:val="000000"/>
          <w:sz w:val="28"/>
          <w:szCs w:val="28"/>
          <w:lang w:val="id-ID"/>
        </w:rPr>
        <w:t>MITRA KEJA SAMA (Sponsorship)</w:t>
      </w:r>
    </w:p>
    <w:p w14:paraId="48627767">
      <w:pPr>
        <w:pStyle w:val="40"/>
        <w:spacing w:line="360" w:lineRule="auto"/>
        <w:ind w:firstLine="720"/>
        <w:jc w:val="both"/>
      </w:pPr>
      <w:r>
        <w:t xml:space="preserve">Sebagai bentuk apresiasi dan timbal balik atas dukungan serta kontribusi yang diberikan oleh pihak sponsor, panitia menawarkan kerja sama berupa </w:t>
      </w:r>
      <w:r>
        <w:rPr>
          <w:rStyle w:val="17"/>
          <w:rFonts w:eastAsia="SimSun"/>
        </w:rPr>
        <w:t xml:space="preserve">eksposur dan publikasi identitas/logo perusahaan, lembaga, maupun </w:t>
      </w:r>
      <w:r>
        <w:rPr>
          <w:rStyle w:val="17"/>
          <w:rFonts w:eastAsia="SimSun"/>
          <w:i/>
          <w:iCs/>
        </w:rPr>
        <w:t>brand</w:t>
      </w:r>
      <w:r>
        <w:t>.</w:t>
      </w:r>
    </w:p>
    <w:p w14:paraId="048B7A98">
      <w:pPr>
        <w:pStyle w:val="40"/>
        <w:spacing w:line="360" w:lineRule="auto"/>
        <w:ind w:firstLine="720"/>
        <w:jc w:val="both"/>
      </w:pPr>
      <w:r>
        <w:t xml:space="preserve">Penempatan logo mitra kerja sama akan dicantumkan pada berbagai media pendukung kegiatan, seperti </w:t>
      </w:r>
      <w:r>
        <w:rPr>
          <w:rStyle w:val="13"/>
          <w:rFonts w:eastAsia="SimSun"/>
        </w:rPr>
        <w:t>backdrop</w:t>
      </w:r>
      <w:r>
        <w:t xml:space="preserve">, spanduk, pamflet, kartu identitas, kaos panitia, tiket masuk, serta penyebutan nama sponsor oleh MC. Hal ini bertujuan agar </w:t>
      </w:r>
      <w:r>
        <w:rPr>
          <w:rStyle w:val="13"/>
          <w:rFonts w:eastAsia="SimSun"/>
        </w:rPr>
        <w:t>brand</w:t>
      </w:r>
      <w:r>
        <w:t xml:space="preserve"> milik mitra dapat dikenal secara luas oleh peserta, tamu undangan, serta khalayak yang hadir dalam kegiatan.</w:t>
      </w:r>
    </w:p>
    <w:p w14:paraId="75EADA54">
      <w:pPr>
        <w:pStyle w:val="40"/>
        <w:spacing w:line="360" w:lineRule="auto"/>
        <w:jc w:val="both"/>
        <w:rPr>
          <w:b/>
          <w:bCs/>
          <w:lang w:val="id-ID"/>
        </w:rPr>
      </w:pPr>
      <w:r>
        <w:rPr>
          <w:b/>
          <w:bCs/>
          <w:lang w:val="id-ID"/>
        </w:rPr>
        <w:t>A. KETENTUAN UMUM KERJA SAMA</w:t>
      </w:r>
    </w:p>
    <w:p w14:paraId="4DC6C2CC">
      <w:pPr>
        <w:pStyle w:val="40"/>
        <w:spacing w:line="360" w:lineRule="auto"/>
        <w:jc w:val="both"/>
      </w:pPr>
      <w:r>
        <w:t xml:space="preserve">Untuk menjaga kelancaran dan ketertiban administrasi kerja sama antara panitia dan mitra </w:t>
      </w:r>
      <w:r>
        <w:rPr>
          <w:rStyle w:val="13"/>
          <w:rFonts w:eastAsia="SimSun"/>
        </w:rPr>
        <w:t>sponsorship</w:t>
      </w:r>
      <w:r>
        <w:t>, berlaku ketentuan umum sebagai berikut:</w:t>
      </w:r>
    </w:p>
    <w:p w14:paraId="206EFB26">
      <w:pPr>
        <w:pStyle w:val="40"/>
        <w:spacing w:line="360" w:lineRule="auto"/>
        <w:jc w:val="both"/>
        <w:rPr>
          <w:lang w:val="id-ID"/>
        </w:rPr>
      </w:pPr>
      <w:r>
        <w:rPr>
          <w:lang w:val="id-ID"/>
        </w:rPr>
        <w:t>1. Persetujuan Kerja Sama</w:t>
      </w:r>
    </w:p>
    <w:p w14:paraId="7AA54FFA">
      <w:pPr>
        <w:pStyle w:val="40"/>
        <w:spacing w:line="360" w:lineRule="auto"/>
        <w:jc w:val="both"/>
      </w:pPr>
      <w:r>
        <w:t>Kesepakatan kerja sama dinyatakan sah setelah pihak sponsor menandatangani Lembar Kesepakatan Kerja Sama (MoU) dan/atau menyerahkan formulir partisipasi.</w:t>
      </w:r>
    </w:p>
    <w:p w14:paraId="32FA272D">
      <w:pPr>
        <w:pStyle w:val="40"/>
        <w:spacing w:line="360" w:lineRule="auto"/>
        <w:jc w:val="both"/>
        <w:rPr>
          <w:lang w:val="id-ID"/>
        </w:rPr>
      </w:pPr>
      <w:r>
        <w:rPr>
          <w:lang w:val="id-ID"/>
        </w:rPr>
        <w:t>2. Pembayaran dan Uang Muka (DP)</w:t>
      </w:r>
    </w:p>
    <w:p w14:paraId="41BDBED7">
      <w:pPr>
        <w:pStyle w:val="40"/>
        <w:spacing w:line="360" w:lineRule="auto"/>
        <w:jc w:val="both"/>
        <w:rPr>
          <w:lang w:val="id-ID"/>
        </w:rPr>
      </w:pPr>
      <w:r>
        <w:t xml:space="preserve">a. Pihak sponsor wajib membayar uang muka (Down Payment) sekurang-kurangnya sebesar </w:t>
      </w:r>
      <w:r>
        <w:rPr>
          <w:b/>
          <w:bCs/>
        </w:rPr>
        <w:t>50%</w:t>
      </w:r>
      <w:r>
        <w:t xml:space="preserve"> dari total nilai paket sponsorship yang dipilih pada saat penandatanganan kesepakatan.</w:t>
      </w:r>
    </w:p>
    <w:p w14:paraId="274F219D">
      <w:pPr>
        <w:pStyle w:val="40"/>
        <w:spacing w:line="360" w:lineRule="auto"/>
        <w:jc w:val="both"/>
      </w:pPr>
      <w:r>
        <w:t xml:space="preserve">b. Pelunasan sisa pembayaran dilakukan paling lambat </w:t>
      </w:r>
      <w:r>
        <w:rPr>
          <w:rStyle w:val="17"/>
          <w:rFonts w:eastAsia="SimSun"/>
        </w:rPr>
        <w:t>14 hari sebelum pelaksanaan kegiatan</w:t>
      </w:r>
      <w:r>
        <w:t>.</w:t>
      </w:r>
    </w:p>
    <w:p w14:paraId="66D262E4">
      <w:pPr>
        <w:pStyle w:val="40"/>
        <w:spacing w:line="360" w:lineRule="auto"/>
        <w:jc w:val="both"/>
        <w:rPr>
          <w:lang w:val="id-ID"/>
        </w:rPr>
      </w:pPr>
      <w:r>
        <w:rPr>
          <w:lang w:val="id-ID"/>
        </w:rPr>
        <w:t>3. Materi dan Logo Sponsor</w:t>
      </w:r>
    </w:p>
    <w:p w14:paraId="40A55FC7">
      <w:pPr>
        <w:pStyle w:val="40"/>
        <w:spacing w:line="360" w:lineRule="auto"/>
        <w:jc w:val="both"/>
      </w:pPr>
      <w:r>
        <w:t>a. Pihak sponsor wajib menyerahkan materi publikasi berupa logo perusahaan/</w:t>
      </w:r>
      <w:r>
        <w:rPr>
          <w:rStyle w:val="13"/>
          <w:rFonts w:eastAsia="SimSun"/>
        </w:rPr>
        <w:t>brand</w:t>
      </w:r>
      <w:r>
        <w:t xml:space="preserve"> dalam bentuk file digital beresolusi tinggi dengan format PNG, CDR, AI, atau PDF kepada panitia paling lambat </w:t>
      </w:r>
      <w:r>
        <w:rPr>
          <w:rStyle w:val="41"/>
          <w:rFonts w:eastAsia="SimSun"/>
          <w:b/>
          <w:bCs/>
        </w:rPr>
        <w:t>[Tanggal]</w:t>
      </w:r>
      <w:r>
        <w:t>.</w:t>
      </w:r>
    </w:p>
    <w:p w14:paraId="23582D7C">
      <w:pPr>
        <w:pStyle w:val="40"/>
        <w:spacing w:line="360" w:lineRule="auto"/>
        <w:jc w:val="both"/>
      </w:pPr>
      <w:r>
        <w:t>b. Keterlambatan penyerahan materi publikasi setelah batas waktu yang telah disepakati menjadi tanggung jawab pihak sponsor apabila mengakibatkan kurang maksimalnya proses pencetakan media promosi.</w:t>
      </w:r>
    </w:p>
    <w:p w14:paraId="08D5BFDF">
      <w:pPr>
        <w:pStyle w:val="40"/>
        <w:spacing w:line="360" w:lineRule="auto"/>
        <w:jc w:val="both"/>
        <w:rPr>
          <w:lang w:val="id-ID"/>
        </w:rPr>
      </w:pPr>
      <w:r>
        <w:rPr>
          <w:lang w:val="id-ID"/>
        </w:rPr>
        <w:t>4. Pembatalan Kerja Sama</w:t>
      </w:r>
    </w:p>
    <w:p w14:paraId="0B2E8EFA">
      <w:pPr>
        <w:pStyle w:val="40"/>
        <w:spacing w:line="360" w:lineRule="auto"/>
        <w:jc w:val="both"/>
      </w:pPr>
      <w:r>
        <w:t>a. Apabila pembatalan dilakukan oleh pihak sponsor, maka dana yang telah dibayarkan berupa uang muka (DP) tidak dapat dikembalikan.</w:t>
      </w:r>
    </w:p>
    <w:p w14:paraId="142FD2CE">
      <w:pPr>
        <w:pStyle w:val="40"/>
        <w:spacing w:line="360" w:lineRule="auto"/>
        <w:jc w:val="both"/>
      </w:pPr>
      <w:r>
        <w:t xml:space="preserve">b. Apabila pembatalan kegiatan dilakukan oleh pihak panitia, maka seluruh dana yang telah diterima dari pihak sponsor akan dikembalikan sebesar </w:t>
      </w:r>
      <w:r>
        <w:rPr>
          <w:rStyle w:val="17"/>
          <w:rFonts w:eastAsia="SimSun"/>
        </w:rPr>
        <w:t>100%</w:t>
      </w:r>
      <w:r>
        <w:t>.</w:t>
      </w:r>
    </w:p>
    <w:p w14:paraId="24A14423">
      <w:pPr>
        <w:pStyle w:val="40"/>
        <w:spacing w:line="360" w:lineRule="auto"/>
        <w:jc w:val="both"/>
        <w:rPr>
          <w:lang w:val="id-ID"/>
        </w:rPr>
      </w:pPr>
      <w:r>
        <w:rPr>
          <w:lang w:val="id-ID"/>
        </w:rPr>
        <w:t>5. Ketentuan Tambahan</w:t>
      </w:r>
    </w:p>
    <w:p w14:paraId="59990F03">
      <w:pPr>
        <w:pStyle w:val="16"/>
        <w:spacing w:line="360" w:lineRule="auto"/>
        <w:jc w:val="both"/>
      </w:pPr>
      <w:r>
        <w:t>Hal-hal lain yang belum tercantum dalam ketentuan umum kerja sama ini dapat dibicarakan dan disepakati bersama oleh kedua belah pihak di kemudian hari.</w:t>
      </w:r>
    </w:p>
    <w:p w14:paraId="1EFFFCD4">
      <w:pPr>
        <w:pStyle w:val="16"/>
        <w:spacing w:line="360" w:lineRule="auto"/>
        <w:jc w:val="both"/>
      </w:pPr>
    </w:p>
    <w:p w14:paraId="522CA470">
      <w:pPr>
        <w:spacing w:line="240" w:lineRule="auto"/>
        <w:rPr>
          <w:rFonts w:ascii="Times New Roman" w:hAnsi="Times New Roman" w:eastAsia="Times New Roman" w:cs="Times New Roman"/>
          <w:b/>
          <w:bCs/>
          <w:color w:val="auto"/>
          <w:sz w:val="24"/>
          <w:szCs w:val="24"/>
          <w:lang w:val="id-ID"/>
        </w:rPr>
      </w:pPr>
      <w:r>
        <w:rPr>
          <w:rFonts w:ascii="Times New Roman" w:hAnsi="Times New Roman" w:eastAsia="Times New Roman" w:cs="Times New Roman"/>
          <w:b/>
          <w:bCs/>
          <w:color w:val="auto"/>
          <w:sz w:val="24"/>
          <w:szCs w:val="24"/>
          <w:lang w:val="id-ID"/>
        </w:rPr>
        <w:t>B. SPESFIKASI SPONSORSHIP</w:t>
      </w:r>
    </w:p>
    <w:p w14:paraId="41F58DB1">
      <w:pPr>
        <w:spacing w:line="240" w:lineRule="auto"/>
        <w:rPr>
          <w:rFonts w:ascii="Times New Roman" w:hAnsi="Times New Roman" w:eastAsia="Times New Roman" w:cs="Times New Roman"/>
          <w:b/>
          <w:bCs/>
          <w:color w:val="auto"/>
          <w:sz w:val="24"/>
          <w:szCs w:val="24"/>
          <w:lang w:val="id-ID"/>
        </w:rPr>
      </w:pPr>
    </w:p>
    <w:p w14:paraId="21689455">
      <w:pPr>
        <w:spacing w:line="240" w:lineRule="auto"/>
        <w:rPr>
          <w:rFonts w:ascii="Times New Roman" w:hAnsi="Times New Roman" w:eastAsia="Times New Roman" w:cs="Times New Roman"/>
          <w:b/>
          <w:bCs/>
          <w:color w:val="auto"/>
          <w:sz w:val="24"/>
          <w:szCs w:val="24"/>
          <w:lang w:val="id-ID"/>
        </w:rPr>
      </w:pPr>
      <w:r>
        <w:rPr>
          <w:rFonts w:ascii="Times New Roman" w:hAnsi="Times New Roman" w:eastAsia="Times New Roman" w:cs="Times New Roman"/>
          <w:b/>
          <w:bCs/>
          <w:color w:val="auto"/>
          <w:sz w:val="24"/>
          <w:szCs w:val="24"/>
          <w:lang w:val="id-ID"/>
        </w:rPr>
        <w:t>1. Spanduk</w:t>
      </w:r>
    </w:p>
    <w:p w14:paraId="451BA0B1">
      <w:pPr>
        <w:spacing w:line="240" w:lineRule="auto"/>
        <w:rPr>
          <w:rFonts w:ascii="Times New Roman" w:hAnsi="Times New Roman" w:eastAsia="Times New Roman" w:cs="Times New Roman"/>
          <w:color w:val="auto"/>
          <w:sz w:val="24"/>
          <w:szCs w:val="24"/>
          <w:lang w:val="id-ID"/>
        </w:rPr>
      </w:pPr>
      <w:r>
        <w:rPr>
          <w:rFonts w:ascii="Times New Roman" w:hAnsi="Times New Roman" w:eastAsia="Times New Roman" w:cs="Times New Roman"/>
          <w:color w:val="auto"/>
          <w:sz w:val="24"/>
          <w:szCs w:val="24"/>
          <w:lang w:val="id-ID"/>
        </w:rPr>
        <w:drawing>
          <wp:inline distT="0" distB="0" distL="0" distR="0">
            <wp:extent cx="5252085" cy="2626360"/>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2085" cy="2626360"/>
                    </a:xfrm>
                    <a:prstGeom prst="rect">
                      <a:avLst/>
                    </a:prstGeom>
                  </pic:spPr>
                </pic:pic>
              </a:graphicData>
            </a:graphic>
          </wp:inline>
        </w:drawing>
      </w:r>
    </w:p>
    <w:p w14:paraId="0ECE7093">
      <w:pPr>
        <w:spacing w:line="240" w:lineRule="auto"/>
        <w:rPr>
          <w:rFonts w:ascii="Times New Roman" w:hAnsi="Times New Roman" w:eastAsia="Times New Roman" w:cs="Times New Roman"/>
          <w:color w:val="auto"/>
          <w:sz w:val="24"/>
          <w:szCs w:val="24"/>
          <w:lang w:val="id-ID"/>
        </w:rPr>
      </w:pPr>
    </w:p>
    <w:p w14:paraId="0B5928E5">
      <w:pPr>
        <w:spacing w:line="240" w:lineRule="auto"/>
        <w:rPr>
          <w:rFonts w:ascii="Times New Roman" w:hAnsi="Times New Roman" w:eastAsia="Times New Roman" w:cs="Times New Roman"/>
          <w:b/>
          <w:bCs/>
          <w:color w:val="auto"/>
          <w:sz w:val="24"/>
          <w:szCs w:val="24"/>
          <w:lang w:val="id-ID"/>
        </w:rPr>
      </w:pPr>
    </w:p>
    <w:p w14:paraId="0BFECF68">
      <w:pPr>
        <w:spacing w:line="240" w:lineRule="auto"/>
        <w:rPr>
          <w:rFonts w:ascii="Times New Roman" w:hAnsi="Times New Roman" w:eastAsia="Times New Roman" w:cs="Times New Roman"/>
          <w:b/>
          <w:bCs/>
          <w:color w:val="auto"/>
          <w:sz w:val="24"/>
          <w:szCs w:val="24"/>
          <w:lang w:val="id-ID"/>
        </w:rPr>
      </w:pPr>
    </w:p>
    <w:p w14:paraId="4ECF0D55">
      <w:pPr>
        <w:spacing w:line="240" w:lineRule="auto"/>
        <w:rPr>
          <w:rFonts w:ascii="Times New Roman" w:hAnsi="Times New Roman" w:eastAsia="Times New Roman" w:cs="Times New Roman"/>
          <w:b/>
          <w:bCs/>
          <w:color w:val="auto"/>
          <w:sz w:val="24"/>
          <w:szCs w:val="24"/>
          <w:lang w:val="id-ID"/>
        </w:rPr>
      </w:pPr>
    </w:p>
    <w:p w14:paraId="31B0E2B2">
      <w:pPr>
        <w:spacing w:line="240" w:lineRule="auto"/>
        <w:rPr>
          <w:rFonts w:ascii="Times New Roman" w:hAnsi="Times New Roman" w:eastAsia="Times New Roman" w:cs="Times New Roman"/>
          <w:b/>
          <w:bCs/>
          <w:color w:val="auto"/>
          <w:sz w:val="24"/>
          <w:szCs w:val="24"/>
          <w:lang w:val="id-ID"/>
        </w:rPr>
      </w:pPr>
    </w:p>
    <w:p w14:paraId="0D5ADAB7">
      <w:pPr>
        <w:spacing w:line="240" w:lineRule="auto"/>
        <w:rPr>
          <w:rFonts w:ascii="Times New Roman" w:hAnsi="Times New Roman" w:eastAsia="Times New Roman" w:cs="Times New Roman"/>
          <w:b/>
          <w:bCs/>
          <w:color w:val="auto"/>
          <w:sz w:val="24"/>
          <w:szCs w:val="24"/>
          <w:lang w:val="id-ID"/>
        </w:rPr>
      </w:pPr>
    </w:p>
    <w:p w14:paraId="2130467E">
      <w:pPr>
        <w:spacing w:line="240" w:lineRule="auto"/>
        <w:rPr>
          <w:rFonts w:ascii="Times New Roman" w:hAnsi="Times New Roman" w:eastAsia="Times New Roman" w:cs="Times New Roman"/>
          <w:b/>
          <w:bCs/>
          <w:color w:val="auto"/>
          <w:sz w:val="24"/>
          <w:szCs w:val="24"/>
          <w:lang w:val="id-ID"/>
        </w:rPr>
      </w:pPr>
    </w:p>
    <w:p w14:paraId="11FD8307">
      <w:pPr>
        <w:spacing w:line="240" w:lineRule="auto"/>
        <w:rPr>
          <w:rFonts w:ascii="Times New Roman" w:hAnsi="Times New Roman" w:eastAsia="Times New Roman" w:cs="Times New Roman"/>
          <w:b/>
          <w:bCs/>
          <w:color w:val="auto"/>
          <w:sz w:val="24"/>
          <w:szCs w:val="24"/>
          <w:lang w:val="id-ID"/>
        </w:rPr>
      </w:pPr>
    </w:p>
    <w:p w14:paraId="0390C6FD">
      <w:pPr>
        <w:spacing w:line="240" w:lineRule="auto"/>
        <w:rPr>
          <w:rFonts w:ascii="Times New Roman" w:hAnsi="Times New Roman" w:eastAsia="Times New Roman" w:cs="Times New Roman"/>
          <w:b/>
          <w:bCs/>
          <w:color w:val="auto"/>
          <w:sz w:val="24"/>
          <w:szCs w:val="24"/>
          <w:lang w:val="id-ID"/>
        </w:rPr>
      </w:pPr>
    </w:p>
    <w:p w14:paraId="67B4B17F">
      <w:pPr>
        <w:spacing w:line="240" w:lineRule="auto"/>
        <w:rPr>
          <w:rFonts w:ascii="Times New Roman" w:hAnsi="Times New Roman" w:eastAsia="Times New Roman" w:cs="Times New Roman"/>
          <w:b/>
          <w:bCs/>
          <w:color w:val="auto"/>
          <w:sz w:val="24"/>
          <w:szCs w:val="24"/>
          <w:lang w:val="id-ID"/>
        </w:rPr>
      </w:pPr>
    </w:p>
    <w:p w14:paraId="2D1BCB52">
      <w:pPr>
        <w:spacing w:line="240" w:lineRule="auto"/>
        <w:rPr>
          <w:rFonts w:ascii="Times New Roman" w:hAnsi="Times New Roman" w:eastAsia="Times New Roman" w:cs="Times New Roman"/>
          <w:b/>
          <w:bCs/>
          <w:color w:val="auto"/>
          <w:sz w:val="24"/>
          <w:szCs w:val="24"/>
          <w:lang w:val="id-ID"/>
        </w:rPr>
      </w:pPr>
    </w:p>
    <w:p w14:paraId="13272C4B">
      <w:pPr>
        <w:spacing w:line="240" w:lineRule="auto"/>
        <w:rPr>
          <w:rFonts w:ascii="Times New Roman" w:hAnsi="Times New Roman" w:eastAsia="Times New Roman" w:cs="Times New Roman"/>
          <w:b/>
          <w:bCs/>
          <w:color w:val="auto"/>
          <w:sz w:val="24"/>
          <w:szCs w:val="24"/>
          <w:lang w:val="id-ID"/>
        </w:rPr>
      </w:pPr>
    </w:p>
    <w:p w14:paraId="5A988850">
      <w:pPr>
        <w:spacing w:before="100" w:beforeAutospacing="1" w:after="100" w:afterAutospacing="1" w:line="360" w:lineRule="auto"/>
        <w:jc w:val="center"/>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rPr>
        <w:t>SURAT PERJANJIAN KERJA SAMA</w:t>
      </w:r>
    </w:p>
    <w:p w14:paraId="5DE2F1D3">
      <w:pPr>
        <w:spacing w:after="0" w:line="360" w:lineRule="auto"/>
        <w:contextualSpacing/>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PEMENTASAN </w:t>
      </w:r>
      <w:r>
        <w:rPr>
          <w:rFonts w:ascii="Times New Roman" w:hAnsi="Times New Roman" w:eastAsia="Times New Roman" w:cs="Times New Roman"/>
          <w:b/>
          <w:bCs/>
          <w:color w:val="000000"/>
          <w:sz w:val="28"/>
          <w:szCs w:val="28"/>
          <w:lang w:val="id-ID"/>
        </w:rPr>
        <w:t xml:space="preserve">TEATER </w:t>
      </w:r>
      <w:r>
        <w:rPr>
          <w:rFonts w:ascii="Times New Roman" w:hAnsi="Times New Roman" w:eastAsia="Times New Roman" w:cs="Times New Roman"/>
          <w:b/>
          <w:bCs/>
          <w:color w:val="000000"/>
          <w:sz w:val="28"/>
          <w:szCs w:val="28"/>
        </w:rPr>
        <w:t>CERITA NUSANTARA</w:t>
      </w:r>
      <w:r>
        <w:rPr>
          <w:rFonts w:ascii="Times New Roman" w:hAnsi="Times New Roman" w:eastAsia="Times New Roman" w:cs="Times New Roman"/>
          <w:b/>
          <w:bCs/>
          <w:color w:val="000000"/>
          <w:sz w:val="28"/>
          <w:szCs w:val="28"/>
        </w:rPr>
        <w:br w:type="textWrapping"/>
      </w:r>
      <w:r>
        <w:rPr>
          <w:rFonts w:ascii="Times New Roman" w:hAnsi="Times New Roman" w:eastAsia="Times New Roman" w:cs="Times New Roman"/>
          <w:b/>
          <w:bCs/>
          <w:color w:val="000000"/>
          <w:sz w:val="28"/>
          <w:szCs w:val="28"/>
        </w:rPr>
        <w:t>"GUNUNG PUTIH</w:t>
      </w:r>
      <w:r>
        <w:rPr>
          <w:rFonts w:ascii="Times New Roman" w:hAnsi="Times New Roman" w:eastAsia="Times New Roman" w:cs="Times New Roman"/>
          <w:b/>
          <w:bCs/>
          <w:color w:val="000000"/>
          <w:sz w:val="28"/>
          <w:szCs w:val="28"/>
          <w:lang w:val="id-ID"/>
        </w:rPr>
        <w:t xml:space="preserve">: Raja Yang Menginginkan Keturunan </w:t>
      </w:r>
      <w:r>
        <w:rPr>
          <w:rFonts w:ascii="Times New Roman" w:hAnsi="Times New Roman" w:eastAsia="Times New Roman" w:cs="Times New Roman"/>
          <w:b/>
          <w:bCs/>
          <w:color w:val="000000"/>
          <w:sz w:val="28"/>
          <w:szCs w:val="28"/>
        </w:rPr>
        <w:t>"</w:t>
      </w:r>
    </w:p>
    <w:p w14:paraId="25DA6875">
      <w:pPr>
        <w:spacing w:after="0" w:line="360" w:lineRule="auto"/>
        <w:contextualSpacing/>
        <w:jc w:val="both"/>
        <w:rPr>
          <w:rFonts w:ascii="Times New Roman" w:hAnsi="Times New Roman" w:eastAsia="Times New Roman" w:cs="Times New Roman"/>
          <w:color w:val="000000"/>
          <w:sz w:val="24"/>
          <w:szCs w:val="24"/>
        </w:rPr>
      </w:pPr>
    </w:p>
    <w:p w14:paraId="74AD4A6C">
      <w:pPr>
        <w:pStyle w:val="16"/>
        <w:spacing w:line="360" w:lineRule="auto"/>
        <w:jc w:val="both"/>
      </w:pPr>
      <w:r>
        <w:t>Pada hari ini, [Hari], tanggal [Tanggal] bulan [Bulan] tahun [Tahun], kami yang bertanda tangan di bawah ini:</w:t>
      </w:r>
    </w:p>
    <w:p w14:paraId="370D07D9">
      <w:pPr>
        <w:pStyle w:val="16"/>
        <w:spacing w:line="360" w:lineRule="auto"/>
        <w:jc w:val="both"/>
      </w:pPr>
      <w:r>
        <w:rPr>
          <w:rStyle w:val="17"/>
          <w:rFonts w:eastAsia="SimSun"/>
        </w:rPr>
        <w:t>1. PIHAK PERTAMA</w:t>
      </w:r>
    </w:p>
    <w:p w14:paraId="09F2D7FE">
      <w:pPr>
        <w:pStyle w:val="16"/>
        <w:spacing w:line="360" w:lineRule="auto"/>
      </w:pPr>
      <w:r>
        <w:t>Nama : [Nama Ketua/Sekretaris Panitia]</w:t>
      </w:r>
      <w:r>
        <w:br w:type="textWrapping"/>
      </w:r>
      <w:r>
        <w:t>Jabatan : [Ketua Panitia/Divisi Sponsorship]</w:t>
      </w:r>
      <w:r>
        <w:br w:type="textWrapping"/>
      </w:r>
      <w:r>
        <w:t>Instansi/Organisasi : [Nama Sekolah/Kampus/Instansi]</w:t>
      </w:r>
      <w:r>
        <w:br w:type="textWrapping"/>
      </w:r>
      <w:r>
        <w:t>Alamat : [Alamat Lengkap]</w:t>
      </w:r>
    </w:p>
    <w:p w14:paraId="4454DBAD">
      <w:pPr>
        <w:pStyle w:val="16"/>
        <w:spacing w:line="360" w:lineRule="auto"/>
        <w:jc w:val="both"/>
      </w:pPr>
      <w:r>
        <w:t xml:space="preserve">Dalam hal ini bertindak untuk dan atas nama Panitia Pelaksana [Nama Kegiatan], yang selanjutnya disebut sebagai </w:t>
      </w:r>
      <w:r>
        <w:rPr>
          <w:rStyle w:val="17"/>
          <w:rFonts w:eastAsia="SimSun"/>
        </w:rPr>
        <w:t>PIHAK PERTAMA</w:t>
      </w:r>
      <w:r>
        <w:t>.</w:t>
      </w:r>
    </w:p>
    <w:p w14:paraId="067C62BA">
      <w:pPr>
        <w:pStyle w:val="16"/>
        <w:spacing w:line="360" w:lineRule="auto"/>
        <w:jc w:val="both"/>
      </w:pPr>
      <w:r>
        <w:rPr>
          <w:rStyle w:val="17"/>
          <w:rFonts w:eastAsia="SimSun"/>
        </w:rPr>
        <w:t>2. PIHAK KEDUA</w:t>
      </w:r>
    </w:p>
    <w:p w14:paraId="6CE43C1B">
      <w:pPr>
        <w:pStyle w:val="16"/>
        <w:spacing w:line="360" w:lineRule="auto"/>
      </w:pPr>
      <w:r>
        <w:t>Nama : [Nama Perwakilan Pimpinan/Sponsor]</w:t>
      </w:r>
      <w:r>
        <w:br w:type="textWrapping"/>
      </w:r>
      <w:r>
        <w:t>Jabatan : [Jabatan di Perusahaan]</w:t>
      </w:r>
      <w:r>
        <w:br w:type="textWrapping"/>
      </w:r>
      <w:r>
        <w:t>Perusahaan/Brand : [Nama Perusahaan/Brand]</w:t>
      </w:r>
      <w:r>
        <w:br w:type="textWrapping"/>
      </w:r>
      <w:r>
        <w:t>Alamat : [Alamat Lengkap Perusahaan]</w:t>
      </w:r>
    </w:p>
    <w:p w14:paraId="0AE2BD0A">
      <w:pPr>
        <w:pStyle w:val="16"/>
        <w:spacing w:line="360" w:lineRule="auto"/>
        <w:jc w:val="both"/>
      </w:pPr>
      <w:r>
        <w:t xml:space="preserve">Dalam hal ini bertindak untuk dan atas nama [Nama Perusahaan/Brand], yang selanjutnya disebut sebagai </w:t>
      </w:r>
      <w:r>
        <w:rPr>
          <w:rStyle w:val="17"/>
          <w:rFonts w:eastAsia="SimSun"/>
        </w:rPr>
        <w:t>PIHAK KEDUA</w:t>
      </w:r>
      <w:r>
        <w:t>.</w:t>
      </w:r>
    </w:p>
    <w:p w14:paraId="377AEB65">
      <w:pPr>
        <w:pStyle w:val="16"/>
        <w:spacing w:line="360" w:lineRule="auto"/>
        <w:jc w:val="both"/>
      </w:pPr>
      <w:r>
        <w:t>Kedua belah pihak sepakat untuk mengadakan kerja sama sponsorship dengan ketentuan sebagai berikut:</w:t>
      </w:r>
    </w:p>
    <w:p w14:paraId="0258DE03">
      <w:pPr>
        <w:pStyle w:val="16"/>
        <w:spacing w:line="360" w:lineRule="auto"/>
        <w:jc w:val="both"/>
        <w:rPr>
          <w:b/>
          <w:bCs/>
          <w:lang w:val="id-ID"/>
        </w:rPr>
      </w:pPr>
      <w:r>
        <w:rPr>
          <w:b/>
          <w:bCs/>
          <w:lang w:val="id-ID"/>
        </w:rPr>
        <w:t>PASAL 1</w:t>
      </w:r>
    </w:p>
    <w:p w14:paraId="28BEFA4A">
      <w:pPr>
        <w:pStyle w:val="16"/>
        <w:spacing w:line="360" w:lineRule="auto"/>
        <w:jc w:val="both"/>
        <w:rPr>
          <w:lang w:val="id-ID"/>
        </w:rPr>
      </w:pPr>
      <w:r>
        <w:rPr>
          <w:lang w:val="id-ID"/>
        </w:rPr>
        <w:t>BENTUK KERJA SAMA</w:t>
      </w:r>
    </w:p>
    <w:p w14:paraId="436D5183">
      <w:pPr>
        <w:pStyle w:val="16"/>
        <w:numPr>
          <w:ilvl w:val="0"/>
          <w:numId w:val="7"/>
        </w:numPr>
        <w:spacing w:line="360" w:lineRule="auto"/>
        <w:jc w:val="both"/>
      </w:pPr>
      <w:r>
        <w:t xml:space="preserve">PIHAK KEDUA sepakat untuk memberikan dukungan berupa dana/kontribusi sponsorship sebesar </w:t>
      </w:r>
      <w:r>
        <w:rPr>
          <w:rStyle w:val="17"/>
          <w:rFonts w:eastAsia="SimSun"/>
        </w:rPr>
        <w:t>Rp[Nominal]</w:t>
      </w:r>
      <w:r>
        <w:t xml:space="preserve"> untuk kegiatan [Nama Kegiatan] yang diselenggarakan oleh PIHAK PERTAMA.</w:t>
      </w:r>
    </w:p>
    <w:p w14:paraId="50416C46">
      <w:pPr>
        <w:pStyle w:val="16"/>
        <w:numPr>
          <w:ilvl w:val="0"/>
          <w:numId w:val="7"/>
        </w:numPr>
        <w:spacing w:line="360" w:lineRule="auto"/>
        <w:jc w:val="both"/>
      </w:pPr>
      <w:r>
        <w:t xml:space="preserve">PIHAK PERTAMA sepakat untuk memberikan imbal balik (benefit) berupa publikasi dan/atau promosi kepada PIHAK KEDUA sesuai dengan paket partisipasi </w:t>
      </w:r>
      <w:r>
        <w:rPr>
          <w:rStyle w:val="17"/>
          <w:rFonts w:eastAsia="SimSun"/>
        </w:rPr>
        <w:t>[Nama Paket, misalnya Paket Gold]</w:t>
      </w:r>
      <w:r>
        <w:t xml:space="preserve"> yang telah disepakati bersama.</w:t>
      </w:r>
    </w:p>
    <w:p w14:paraId="7836414D">
      <w:pPr>
        <w:pStyle w:val="4"/>
        <w:spacing w:line="360" w:lineRule="auto"/>
        <w:jc w:val="both"/>
        <w:rPr>
          <w:rFonts w:ascii="Times New Roman" w:hAnsi="Times New Roman" w:cs="Times New Roman"/>
          <w:lang w:val="id-ID"/>
        </w:rPr>
      </w:pPr>
    </w:p>
    <w:p w14:paraId="44160F46">
      <w:pPr>
        <w:pStyle w:val="16"/>
        <w:spacing w:line="360" w:lineRule="auto"/>
        <w:jc w:val="both"/>
        <w:rPr>
          <w:rStyle w:val="17"/>
          <w:rFonts w:eastAsia="SimSun"/>
          <w:lang w:val="id-ID"/>
        </w:rPr>
      </w:pPr>
      <w:r>
        <w:rPr>
          <w:rStyle w:val="17"/>
          <w:rFonts w:eastAsia="SimSun"/>
          <w:lang w:val="id-ID"/>
        </w:rPr>
        <w:t>PASAL 2</w:t>
      </w:r>
    </w:p>
    <w:p w14:paraId="51394718">
      <w:pPr>
        <w:pStyle w:val="16"/>
        <w:spacing w:line="360" w:lineRule="auto"/>
        <w:jc w:val="both"/>
        <w:rPr>
          <w:rStyle w:val="17"/>
          <w:rFonts w:eastAsia="SimSun"/>
          <w:b w:val="0"/>
          <w:bCs w:val="0"/>
          <w:lang w:val="id-ID"/>
        </w:rPr>
      </w:pPr>
      <w:r>
        <w:rPr>
          <w:rStyle w:val="17"/>
          <w:rFonts w:eastAsia="SimSun"/>
          <w:b w:val="0"/>
          <w:bCs w:val="0"/>
          <w:lang w:val="id-ID"/>
        </w:rPr>
        <w:t>HAK DAN KEWAJIBAN</w:t>
      </w:r>
    </w:p>
    <w:p w14:paraId="240A9B0B">
      <w:pPr>
        <w:pStyle w:val="16"/>
        <w:spacing w:line="360" w:lineRule="auto"/>
        <w:jc w:val="both"/>
      </w:pPr>
      <w:r>
        <w:rPr>
          <w:rStyle w:val="17"/>
          <w:rFonts w:eastAsia="SimSun"/>
        </w:rPr>
        <w:t>1. Kewajiban PIHAK PERTAMA:</w:t>
      </w:r>
    </w:p>
    <w:p w14:paraId="45EAA83F">
      <w:pPr>
        <w:pStyle w:val="16"/>
        <w:numPr>
          <w:ilvl w:val="0"/>
          <w:numId w:val="8"/>
        </w:numPr>
        <w:spacing w:line="360" w:lineRule="auto"/>
        <w:jc w:val="both"/>
      </w:pPr>
      <w:r>
        <w:t>Menyediakan media promosi dan mencantumkan logo/identitas PIHAK KEDUA pada fasilitas kegiatan, seperti backdrop, spanduk, pamflet, tiket, dan media lainnya sesuai dengan kesepakatan paket sponsorship.</w:t>
      </w:r>
    </w:p>
    <w:p w14:paraId="56455C04">
      <w:pPr>
        <w:pStyle w:val="16"/>
        <w:numPr>
          <w:ilvl w:val="0"/>
          <w:numId w:val="8"/>
        </w:numPr>
        <w:spacing w:line="360" w:lineRule="auto"/>
        <w:jc w:val="both"/>
      </w:pPr>
      <w:r>
        <w:t>Menjaga nama baik serta kerahasiaan informasi PIHAK KEDUA yang berkaitan dengan kerja sama.</w:t>
      </w:r>
    </w:p>
    <w:p w14:paraId="3DE7EB35">
      <w:pPr>
        <w:pStyle w:val="16"/>
        <w:spacing w:line="360" w:lineRule="auto"/>
        <w:jc w:val="both"/>
      </w:pPr>
      <w:r>
        <w:rPr>
          <w:rStyle w:val="17"/>
          <w:rFonts w:eastAsia="SimSun"/>
        </w:rPr>
        <w:t>2. Kewajiban PIHAK KEDUA:</w:t>
      </w:r>
    </w:p>
    <w:p w14:paraId="05371D5C">
      <w:pPr>
        <w:pStyle w:val="16"/>
        <w:numPr>
          <w:ilvl w:val="0"/>
          <w:numId w:val="9"/>
        </w:numPr>
        <w:spacing w:line="360" w:lineRule="auto"/>
        <w:jc w:val="both"/>
      </w:pPr>
      <w:r>
        <w:t xml:space="preserve">Menyerahkan berkas logo dan/atau materi promosi dalam format digital dengan resolusi yang memadai (PNG/PDF/Vector) kepada PIHAK PERTAMA paling lambat pada tanggal </w:t>
      </w:r>
      <w:r>
        <w:rPr>
          <w:rStyle w:val="17"/>
          <w:rFonts w:eastAsia="SimSun"/>
        </w:rPr>
        <w:t>[Tanggal Deadline Logo]</w:t>
      </w:r>
      <w:r>
        <w:t>.</w:t>
      </w:r>
    </w:p>
    <w:p w14:paraId="2E6E0261">
      <w:pPr>
        <w:pStyle w:val="16"/>
        <w:numPr>
          <w:ilvl w:val="0"/>
          <w:numId w:val="9"/>
        </w:numPr>
        <w:spacing w:line="360" w:lineRule="auto"/>
        <w:jc w:val="both"/>
      </w:pPr>
      <w:r>
        <w:t>Memenuhi kewajiban pembayaran dana sponsorship sesuai dengan ketentuan yang telah disepakati.</w:t>
      </w:r>
    </w:p>
    <w:p w14:paraId="455CF594">
      <w:pPr>
        <w:pStyle w:val="16"/>
        <w:spacing w:line="360" w:lineRule="auto"/>
        <w:jc w:val="both"/>
        <w:rPr>
          <w:b/>
          <w:bCs/>
          <w:lang w:val="id-ID"/>
        </w:rPr>
      </w:pPr>
      <w:r>
        <w:rPr>
          <w:b/>
          <w:bCs/>
          <w:lang w:val="id-ID"/>
        </w:rPr>
        <w:t>PASAL 3</w:t>
      </w:r>
    </w:p>
    <w:p w14:paraId="2C2815CE">
      <w:pPr>
        <w:pStyle w:val="16"/>
        <w:spacing w:line="360" w:lineRule="auto"/>
        <w:jc w:val="both"/>
        <w:rPr>
          <w:lang w:val="id-ID"/>
        </w:rPr>
      </w:pPr>
      <w:r>
        <w:rPr>
          <w:lang w:val="id-ID"/>
        </w:rPr>
        <w:t>SISTEM PEMBAYARAN</w:t>
      </w:r>
    </w:p>
    <w:p w14:paraId="3B530785">
      <w:pPr>
        <w:pStyle w:val="16"/>
        <w:numPr>
          <w:ilvl w:val="0"/>
          <w:numId w:val="10"/>
        </w:numPr>
        <w:spacing w:line="360" w:lineRule="auto"/>
        <w:jc w:val="both"/>
      </w:pPr>
      <w:r>
        <w:t>Pembayaran dilakukan oleh PIHAK KEDUA kepada PIHAK PERTAMA melalui pembayaran tunai atau transfer ke rekening resmi panitia:</w:t>
      </w:r>
    </w:p>
    <w:p w14:paraId="54BF1F21">
      <w:pPr>
        <w:pStyle w:val="16"/>
        <w:numPr>
          <w:ilvl w:val="1"/>
          <w:numId w:val="10"/>
        </w:numPr>
        <w:spacing w:line="360" w:lineRule="auto"/>
        <w:jc w:val="both"/>
      </w:pPr>
      <w:r>
        <w:t>Nama Bank : [Nama Bank]</w:t>
      </w:r>
    </w:p>
    <w:p w14:paraId="431A0A55">
      <w:pPr>
        <w:pStyle w:val="16"/>
        <w:numPr>
          <w:ilvl w:val="1"/>
          <w:numId w:val="10"/>
        </w:numPr>
        <w:spacing w:line="360" w:lineRule="auto"/>
        <w:jc w:val="both"/>
      </w:pPr>
      <w:r>
        <w:t>Nomor Rekening : [Nomor Rekening]</w:t>
      </w:r>
    </w:p>
    <w:p w14:paraId="590B3472">
      <w:pPr>
        <w:pStyle w:val="16"/>
        <w:numPr>
          <w:ilvl w:val="1"/>
          <w:numId w:val="10"/>
        </w:numPr>
        <w:spacing w:line="360" w:lineRule="auto"/>
        <w:jc w:val="both"/>
      </w:pPr>
      <w:r>
        <w:t>Atas Nama : [Nama Pemilik Rekening]</w:t>
      </w:r>
    </w:p>
    <w:p w14:paraId="1DE7E3E4">
      <w:pPr>
        <w:pStyle w:val="16"/>
        <w:numPr>
          <w:ilvl w:val="0"/>
          <w:numId w:val="10"/>
        </w:numPr>
        <w:spacing w:line="360" w:lineRule="auto"/>
        <w:jc w:val="both"/>
      </w:pPr>
      <w:r>
        <w:t xml:space="preserve">Pembayaran pertama berupa uang muka (Down Payment/DP) sebesar </w:t>
      </w:r>
      <w:r>
        <w:rPr>
          <w:rStyle w:val="17"/>
          <w:rFonts w:eastAsia="SimSun"/>
        </w:rPr>
        <w:t>50%</w:t>
      </w:r>
      <w:r>
        <w:t xml:space="preserve"> dari total nilai sponsorship, yaitu sebesar </w:t>
      </w:r>
      <w:r>
        <w:rPr>
          <w:rStyle w:val="17"/>
          <w:rFonts w:eastAsia="SimSun"/>
        </w:rPr>
        <w:t>Rp[Nominal DP]</w:t>
      </w:r>
      <w:r>
        <w:t>, dibayarkan pada saat penandatanganan kesepakatan ini.</w:t>
      </w:r>
    </w:p>
    <w:p w14:paraId="641E5993">
      <w:pPr>
        <w:pStyle w:val="16"/>
        <w:numPr>
          <w:ilvl w:val="0"/>
          <w:numId w:val="10"/>
        </w:numPr>
        <w:spacing w:line="360" w:lineRule="auto"/>
        <w:jc w:val="both"/>
      </w:pPr>
      <w:r>
        <w:t xml:space="preserve">Pelunasan sisa pembayaran sebesar </w:t>
      </w:r>
      <w:r>
        <w:rPr>
          <w:rStyle w:val="17"/>
          <w:rFonts w:eastAsia="SimSun"/>
        </w:rPr>
        <w:t>50%</w:t>
      </w:r>
      <w:r>
        <w:t xml:space="preserve"> wajib dilakukan paling lambat pada </w:t>
      </w:r>
      <w:r>
        <w:rPr>
          <w:rStyle w:val="17"/>
          <w:rFonts w:eastAsia="SimSun"/>
        </w:rPr>
        <w:t>[Tanggal/Hari Pelunasan, misalnya H-7 Acara]</w:t>
      </w:r>
      <w:r>
        <w:t>.</w:t>
      </w:r>
    </w:p>
    <w:p w14:paraId="08E051D3">
      <w:pPr>
        <w:pStyle w:val="16"/>
        <w:spacing w:line="360" w:lineRule="auto"/>
        <w:jc w:val="both"/>
        <w:rPr>
          <w:b/>
          <w:bCs/>
          <w:lang w:val="id-ID"/>
        </w:rPr>
      </w:pPr>
      <w:r>
        <w:rPr>
          <w:b/>
          <w:bCs/>
          <w:lang w:val="id-ID"/>
        </w:rPr>
        <w:t>PASAL 4</w:t>
      </w:r>
    </w:p>
    <w:p w14:paraId="6869C204">
      <w:pPr>
        <w:pStyle w:val="16"/>
        <w:spacing w:line="360" w:lineRule="auto"/>
        <w:jc w:val="both"/>
        <w:rPr>
          <w:lang w:val="id-ID"/>
        </w:rPr>
      </w:pPr>
      <w:r>
        <w:rPr>
          <w:lang w:val="id-ID"/>
        </w:rPr>
        <w:t>PEMBATALAN</w:t>
      </w:r>
    </w:p>
    <w:p w14:paraId="30B1B1D5">
      <w:pPr>
        <w:pStyle w:val="16"/>
        <w:numPr>
          <w:ilvl w:val="0"/>
          <w:numId w:val="11"/>
        </w:numPr>
        <w:spacing w:line="360" w:lineRule="auto"/>
        <w:jc w:val="both"/>
      </w:pPr>
      <w:r>
        <w:t>Apabila pembatalan dilakukan secara sepihak oleh PIHAK KEDUA, maka uang muka (DP) yang telah dibayarkan tidak dapat dikembalikan.</w:t>
      </w:r>
    </w:p>
    <w:p w14:paraId="2C000927">
      <w:pPr>
        <w:pStyle w:val="16"/>
        <w:numPr>
          <w:ilvl w:val="0"/>
          <w:numId w:val="11"/>
        </w:numPr>
        <w:spacing w:line="360" w:lineRule="auto"/>
        <w:jc w:val="both"/>
      </w:pPr>
      <w:r>
        <w:t>Apabila pembatalan dilakukan oleh PIHAK PERTAMA, bukan karena keadaan darurat (</w:t>
      </w:r>
      <w:r>
        <w:rPr>
          <w:rStyle w:val="13"/>
          <w:rFonts w:eastAsia="SimSun"/>
        </w:rPr>
        <w:t>force majeure</w:t>
      </w:r>
      <w:r>
        <w:t>), maka dana yang telah diterima wajib dikembalikan secara penuh (100%) kepada PIHAK KEDUA.</w:t>
      </w:r>
    </w:p>
    <w:p w14:paraId="69A0D415">
      <w:pPr>
        <w:pStyle w:val="16"/>
        <w:spacing w:line="360" w:lineRule="auto"/>
        <w:jc w:val="both"/>
        <w:rPr>
          <w:b/>
          <w:bCs/>
          <w:lang w:val="id-ID"/>
        </w:rPr>
      </w:pPr>
      <w:r>
        <w:rPr>
          <w:b/>
          <w:bCs/>
          <w:lang w:val="id-ID"/>
        </w:rPr>
        <w:t>PASAL 5</w:t>
      </w:r>
    </w:p>
    <w:p w14:paraId="4BB1FDAC">
      <w:pPr>
        <w:pStyle w:val="16"/>
        <w:spacing w:line="360" w:lineRule="auto"/>
        <w:jc w:val="both"/>
        <w:rPr>
          <w:lang w:val="id-ID"/>
        </w:rPr>
      </w:pPr>
      <w:r>
        <w:rPr>
          <w:lang w:val="id-ID"/>
        </w:rPr>
        <w:t>PENUTUP</w:t>
      </w:r>
    </w:p>
    <w:p w14:paraId="557F6E28">
      <w:pPr>
        <w:pStyle w:val="16"/>
        <w:spacing w:line="360" w:lineRule="auto"/>
        <w:jc w:val="both"/>
      </w:pPr>
      <w:r>
        <w:t xml:space="preserve">Surat Perjanjian Kerja Sama ini dibuat dalam </w:t>
      </w:r>
      <w:r>
        <w:rPr>
          <w:rStyle w:val="17"/>
          <w:rFonts w:eastAsia="SimSun"/>
        </w:rPr>
        <w:t>2 (dua) rangkap</w:t>
      </w:r>
      <w:r>
        <w:t>, masing-masing bermaterai cukup dan memiliki kekuatan yang sama setelah ditandatangani oleh kedua belah pihak.</w:t>
      </w:r>
    </w:p>
    <w:p w14:paraId="14B1EAD9">
      <w:pPr>
        <w:pStyle w:val="16"/>
        <w:spacing w:line="360" w:lineRule="auto"/>
        <w:jc w:val="both"/>
      </w:pPr>
      <w:r>
        <w:t>Demikian perjanjian kerja sama ini dibuat untuk dapat dilaksanakan dan dipergunakan sebagaimana mestinya.</w:t>
      </w:r>
    </w:p>
    <w:p w14:paraId="088B330B">
      <w:pPr>
        <w:pStyle w:val="16"/>
        <w:spacing w:line="360" w:lineRule="auto"/>
      </w:pPr>
      <w:r>
        <w:rPr>
          <w:rStyle w:val="17"/>
          <w:rFonts w:eastAsia="SimSun"/>
        </w:rPr>
        <w:t>Dibuat di:</w:t>
      </w:r>
      <w:r>
        <w:t xml:space="preserve"> [Nama Kota]</w:t>
      </w:r>
      <w:r>
        <w:br w:type="textWrapping"/>
      </w:r>
      <w:r>
        <w:rPr>
          <w:rStyle w:val="17"/>
          <w:rFonts w:eastAsia="SimSun"/>
        </w:rPr>
        <w:t>Pada tanggal:</w:t>
      </w:r>
      <w:r>
        <w:t xml:space="preserve"> [Tanggal Penandatanganan]</w:t>
      </w:r>
    </w:p>
    <w:tbl>
      <w:tblPr>
        <w:tblStyle w:val="9"/>
        <w:tblW w:w="0" w:type="auto"/>
        <w:tblCellSpacing w:w="15" w:type="dxa"/>
        <w:tblInd w:w="0" w:type="dxa"/>
        <w:tblLayout w:type="autofit"/>
        <w:tblCellMar>
          <w:top w:w="15" w:type="dxa"/>
          <w:left w:w="15" w:type="dxa"/>
          <w:bottom w:w="15" w:type="dxa"/>
          <w:right w:w="15" w:type="dxa"/>
        </w:tblCellMar>
      </w:tblPr>
      <w:tblGrid>
        <w:gridCol w:w="3430"/>
        <w:gridCol w:w="2893"/>
      </w:tblGrid>
      <w:tr w14:paraId="49A5B379">
        <w:tblPrEx>
          <w:tblCellMar>
            <w:top w:w="15" w:type="dxa"/>
            <w:left w:w="15" w:type="dxa"/>
            <w:bottom w:w="15" w:type="dxa"/>
            <w:right w:w="15" w:type="dxa"/>
          </w:tblCellMar>
        </w:tblPrEx>
        <w:trPr>
          <w:tblHeader/>
          <w:tblCellSpacing w:w="15" w:type="dxa"/>
        </w:trPr>
        <w:tc>
          <w:tcPr>
            <w:tcW w:w="0" w:type="auto"/>
            <w:vAlign w:val="center"/>
          </w:tcPr>
          <w:p w14:paraId="5F31E6EA">
            <w:pPr>
              <w:spacing w:line="360" w:lineRule="auto"/>
              <w:jc w:val="center"/>
              <w:rPr>
                <w:rFonts w:ascii="Times New Roman" w:hAnsi="Times New Roman" w:cs="Times New Roman"/>
                <w:b/>
                <w:bCs/>
              </w:rPr>
            </w:pPr>
            <w:r>
              <w:rPr>
                <w:rFonts w:ascii="Times New Roman" w:hAnsi="Times New Roman" w:cs="Times New Roman"/>
                <w:b/>
                <w:bCs/>
              </w:rPr>
              <w:t>PIHAK PERTAMA</w:t>
            </w:r>
          </w:p>
        </w:tc>
        <w:tc>
          <w:tcPr>
            <w:tcW w:w="0" w:type="auto"/>
            <w:vAlign w:val="center"/>
          </w:tcPr>
          <w:p w14:paraId="18748882">
            <w:pPr>
              <w:spacing w:line="360" w:lineRule="auto"/>
              <w:jc w:val="center"/>
              <w:rPr>
                <w:rFonts w:ascii="Times New Roman" w:hAnsi="Times New Roman" w:cs="Times New Roman"/>
                <w:b/>
                <w:bCs/>
              </w:rPr>
            </w:pPr>
            <w:r>
              <w:rPr>
                <w:rFonts w:ascii="Times New Roman" w:hAnsi="Times New Roman" w:cs="Times New Roman"/>
                <w:b/>
                <w:bCs/>
              </w:rPr>
              <w:t>PIHAK KEDUA</w:t>
            </w:r>
          </w:p>
        </w:tc>
      </w:tr>
      <w:tr w14:paraId="3CFA1B0E">
        <w:tblPrEx>
          <w:tblCellMar>
            <w:top w:w="15" w:type="dxa"/>
            <w:left w:w="15" w:type="dxa"/>
            <w:bottom w:w="15" w:type="dxa"/>
            <w:right w:w="15" w:type="dxa"/>
          </w:tblCellMar>
        </w:tblPrEx>
        <w:trPr>
          <w:tblCellSpacing w:w="15" w:type="dxa"/>
        </w:trPr>
        <w:tc>
          <w:tcPr>
            <w:tcW w:w="0" w:type="auto"/>
            <w:vAlign w:val="center"/>
          </w:tcPr>
          <w:p w14:paraId="74E31766">
            <w:pPr>
              <w:spacing w:line="360" w:lineRule="auto"/>
              <w:rPr>
                <w:rFonts w:ascii="Times New Roman" w:hAnsi="Times New Roman" w:cs="Times New Roman"/>
              </w:rPr>
            </w:pPr>
            <w:r>
              <w:rPr>
                <w:rStyle w:val="17"/>
                <w:rFonts w:ascii="Times New Roman" w:hAnsi="Times New Roman" w:cs="Times New Roman"/>
              </w:rPr>
              <w:t>Panitia Pelaksana [Nama Kegiatan]</w:t>
            </w:r>
          </w:p>
        </w:tc>
        <w:tc>
          <w:tcPr>
            <w:tcW w:w="0" w:type="auto"/>
            <w:vAlign w:val="center"/>
          </w:tcPr>
          <w:p w14:paraId="47059A37">
            <w:pPr>
              <w:spacing w:line="360" w:lineRule="auto"/>
              <w:rPr>
                <w:rFonts w:ascii="Times New Roman" w:hAnsi="Times New Roman" w:cs="Times New Roman"/>
              </w:rPr>
            </w:pPr>
            <w:r>
              <w:rPr>
                <w:rStyle w:val="17"/>
                <w:rFonts w:ascii="Times New Roman" w:hAnsi="Times New Roman" w:cs="Times New Roman"/>
                <w:lang w:val="id-ID"/>
              </w:rPr>
              <w:t xml:space="preserve">  </w:t>
            </w:r>
            <w:r>
              <w:rPr>
                <w:rStyle w:val="17"/>
                <w:rFonts w:ascii="Times New Roman" w:hAnsi="Times New Roman" w:cs="Times New Roman"/>
              </w:rPr>
              <w:t>[Nama Perusahaan/Sponsor]</w:t>
            </w:r>
          </w:p>
        </w:tc>
      </w:tr>
      <w:tr w14:paraId="45618B57">
        <w:tblPrEx>
          <w:tblCellMar>
            <w:top w:w="15" w:type="dxa"/>
            <w:left w:w="15" w:type="dxa"/>
            <w:bottom w:w="15" w:type="dxa"/>
            <w:right w:w="15" w:type="dxa"/>
          </w:tblCellMar>
        </w:tblPrEx>
        <w:trPr>
          <w:tblCellSpacing w:w="15" w:type="dxa"/>
        </w:trPr>
        <w:tc>
          <w:tcPr>
            <w:tcW w:w="0" w:type="auto"/>
            <w:vAlign w:val="center"/>
          </w:tcPr>
          <w:p w14:paraId="61ECB137">
            <w:pPr>
              <w:spacing w:line="360" w:lineRule="auto"/>
              <w:rPr>
                <w:rFonts w:ascii="Times New Roman" w:hAnsi="Times New Roman" w:cs="Times New Roman"/>
              </w:rPr>
            </w:pPr>
          </w:p>
        </w:tc>
        <w:tc>
          <w:tcPr>
            <w:tcW w:w="0" w:type="auto"/>
            <w:vAlign w:val="center"/>
          </w:tcPr>
          <w:p w14:paraId="50576F9C">
            <w:pPr>
              <w:spacing w:line="360" w:lineRule="auto"/>
              <w:rPr>
                <w:rFonts w:ascii="Times New Roman" w:hAnsi="Times New Roman" w:cs="Times New Roman"/>
                <w:sz w:val="20"/>
                <w:szCs w:val="20"/>
              </w:rPr>
            </w:pPr>
          </w:p>
        </w:tc>
      </w:tr>
      <w:tr w14:paraId="4EF74147">
        <w:tblPrEx>
          <w:tblCellMar>
            <w:top w:w="15" w:type="dxa"/>
            <w:left w:w="15" w:type="dxa"/>
            <w:bottom w:w="15" w:type="dxa"/>
            <w:right w:w="15" w:type="dxa"/>
          </w:tblCellMar>
        </w:tblPrEx>
        <w:trPr>
          <w:tblCellSpacing w:w="15" w:type="dxa"/>
        </w:trPr>
        <w:tc>
          <w:tcPr>
            <w:tcW w:w="0" w:type="auto"/>
            <w:vAlign w:val="center"/>
          </w:tcPr>
          <w:p w14:paraId="4A2B5003">
            <w:pPr>
              <w:spacing w:line="360" w:lineRule="auto"/>
              <w:rPr>
                <w:rFonts w:ascii="Times New Roman" w:hAnsi="Times New Roman" w:cs="Times New Roman"/>
                <w:sz w:val="20"/>
                <w:szCs w:val="20"/>
              </w:rPr>
            </w:pPr>
          </w:p>
        </w:tc>
        <w:tc>
          <w:tcPr>
            <w:tcW w:w="0" w:type="auto"/>
            <w:vAlign w:val="center"/>
          </w:tcPr>
          <w:p w14:paraId="7AA960E6">
            <w:pPr>
              <w:spacing w:line="360" w:lineRule="auto"/>
              <w:rPr>
                <w:rFonts w:ascii="Times New Roman" w:hAnsi="Times New Roman" w:cs="Times New Roman"/>
                <w:sz w:val="20"/>
                <w:szCs w:val="20"/>
              </w:rPr>
            </w:pPr>
          </w:p>
        </w:tc>
      </w:tr>
      <w:tr w14:paraId="1B4FEF9A">
        <w:tblPrEx>
          <w:tblCellMar>
            <w:top w:w="15" w:type="dxa"/>
            <w:left w:w="15" w:type="dxa"/>
            <w:bottom w:w="15" w:type="dxa"/>
            <w:right w:w="15" w:type="dxa"/>
          </w:tblCellMar>
        </w:tblPrEx>
        <w:trPr>
          <w:tblCellSpacing w:w="15" w:type="dxa"/>
        </w:trPr>
        <w:tc>
          <w:tcPr>
            <w:tcW w:w="0" w:type="auto"/>
            <w:vAlign w:val="center"/>
          </w:tcPr>
          <w:p w14:paraId="7E902605">
            <w:pPr>
              <w:spacing w:line="360" w:lineRule="auto"/>
              <w:rPr>
                <w:rFonts w:ascii="Times New Roman" w:hAnsi="Times New Roman" w:cs="Times New Roman"/>
                <w:sz w:val="24"/>
                <w:szCs w:val="24"/>
              </w:rPr>
            </w:pPr>
            <w:r>
              <w:rPr>
                <w:rStyle w:val="17"/>
                <w:rFonts w:ascii="Times New Roman" w:hAnsi="Times New Roman" w:cs="Times New Roman"/>
              </w:rPr>
              <w:t>([Nama Ketua Panitia])</w:t>
            </w:r>
          </w:p>
        </w:tc>
        <w:tc>
          <w:tcPr>
            <w:tcW w:w="0" w:type="auto"/>
            <w:vAlign w:val="center"/>
          </w:tcPr>
          <w:p w14:paraId="7B0F76DD">
            <w:pPr>
              <w:spacing w:line="360" w:lineRule="auto"/>
              <w:rPr>
                <w:rFonts w:ascii="Times New Roman" w:hAnsi="Times New Roman" w:cs="Times New Roman"/>
              </w:rPr>
            </w:pPr>
            <w:r>
              <w:rPr>
                <w:rStyle w:val="17"/>
                <w:rFonts w:ascii="Times New Roman" w:hAnsi="Times New Roman" w:cs="Times New Roman"/>
              </w:rPr>
              <w:t>([Nama Perwakilan Sponsor])</w:t>
            </w:r>
          </w:p>
        </w:tc>
      </w:tr>
      <w:tr w14:paraId="0A06590F">
        <w:tblPrEx>
          <w:tblCellMar>
            <w:top w:w="15" w:type="dxa"/>
            <w:left w:w="15" w:type="dxa"/>
            <w:bottom w:w="15" w:type="dxa"/>
            <w:right w:w="15" w:type="dxa"/>
          </w:tblCellMar>
        </w:tblPrEx>
        <w:trPr>
          <w:tblCellSpacing w:w="15" w:type="dxa"/>
        </w:trPr>
        <w:tc>
          <w:tcPr>
            <w:tcW w:w="0" w:type="auto"/>
            <w:vAlign w:val="center"/>
          </w:tcPr>
          <w:p w14:paraId="64A7AF66">
            <w:pPr>
              <w:spacing w:line="360" w:lineRule="auto"/>
              <w:rPr>
                <w:rFonts w:ascii="Times New Roman" w:hAnsi="Times New Roman" w:cs="Times New Roman"/>
              </w:rPr>
            </w:pPr>
            <w:r>
              <w:rPr>
                <w:rFonts w:ascii="Times New Roman" w:hAnsi="Times New Roman" w:cs="Times New Roman"/>
              </w:rPr>
              <w:t>Jabatan: Ketua Panitia</w:t>
            </w:r>
          </w:p>
        </w:tc>
        <w:tc>
          <w:tcPr>
            <w:tcW w:w="0" w:type="auto"/>
            <w:vAlign w:val="center"/>
          </w:tcPr>
          <w:p w14:paraId="1000CEB3">
            <w:pPr>
              <w:spacing w:line="360" w:lineRule="auto"/>
              <w:rPr>
                <w:rFonts w:ascii="Times New Roman" w:hAnsi="Times New Roman" w:cs="Times New Roman"/>
              </w:rPr>
            </w:pPr>
            <w:r>
              <w:rPr>
                <w:rFonts w:ascii="Times New Roman" w:hAnsi="Times New Roman" w:cs="Times New Roman"/>
              </w:rPr>
              <w:t>Jabatan: [Jabatan]</w:t>
            </w:r>
          </w:p>
        </w:tc>
      </w:tr>
    </w:tbl>
    <w:p w14:paraId="2225FFEC">
      <w:pPr>
        <w:spacing w:line="360" w:lineRule="auto"/>
        <w:jc w:val="both"/>
        <w:rPr>
          <w:rFonts w:ascii="Times New Roman" w:hAnsi="Times New Roman" w:eastAsia="Times New Roman" w:cs="Times New Roman"/>
          <w:b/>
          <w:bCs/>
          <w:color w:val="auto"/>
          <w:sz w:val="24"/>
          <w:szCs w:val="24"/>
          <w:lang w:val="id-ID"/>
        </w:rPr>
      </w:pPr>
    </w:p>
    <w:sectPr>
      <w:footerReference r:id="rId5" w:type="default"/>
      <w:pgSz w:w="12240" w:h="15840"/>
      <w:pgMar w:top="2268" w:right="1701" w:bottom="1701" w:left="2268" w:header="720" w:footer="720" w:gutter="0"/>
      <w:pgNumType w:start="1"/>
      <w:cols w:space="720"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D6AFB85-62B3-4C9C-8DCF-3446719D5D68}"/>
  </w:font>
  <w:font w:name="Arial">
    <w:panose1 w:val="020B0604020202020204"/>
    <w:charset w:val="86"/>
    <w:family w:val="swiss"/>
    <w:pitch w:val="default"/>
    <w:sig w:usb0="E0002EFF" w:usb1="C000785B" w:usb2="00000009" w:usb3="00000000" w:csb0="400001FF" w:csb1="FFFF0000"/>
    <w:embedRegular r:id="rId2" w:fontKey="{5BD3BCFC-075B-41CC-8F92-289836859DC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61C65F6-DC58-479B-A65D-DA1C1C5585EF}"/>
  </w:font>
  <w:font w:name="Wingdings">
    <w:panose1 w:val="05000000000000000000"/>
    <w:charset w:val="02"/>
    <w:family w:val="auto"/>
    <w:pitch w:val="default"/>
    <w:sig w:usb0="00000000" w:usb1="00000000" w:usb2="00000000" w:usb3="00000000" w:csb0="80000000" w:csb1="00000000"/>
    <w:embedRegular r:id="rId4" w:fontKey="{25E8CBA9-1D7A-4740-BF73-9D08C73C8998}"/>
  </w:font>
  <w:font w:name="Calibri">
    <w:panose1 w:val="020F0502020204030204"/>
    <w:charset w:val="00"/>
    <w:family w:val="swiss"/>
    <w:pitch w:val="default"/>
    <w:sig w:usb0="E4002EFF" w:usb1="C200247B" w:usb2="00000009" w:usb3="00000000" w:csb0="200001FF" w:csb1="00000000"/>
    <w:embedRegular r:id="rId5" w:fontKey="{7318A597-E6E9-4938-B9E0-0BF4693F286F}"/>
  </w:font>
  <w:font w:name="Calibri Light">
    <w:panose1 w:val="020F0302020204030204"/>
    <w:charset w:val="00"/>
    <w:family w:val="swiss"/>
    <w:pitch w:val="default"/>
    <w:sig w:usb0="E4002EFF" w:usb1="C200247B" w:usb2="00000009" w:usb3="00000000" w:csb0="200001FF" w:csb1="00000000"/>
    <w:embedRegular r:id="rId6" w:fontKey="{E9978D53-7818-4A1E-811D-FE55292EAEAD}"/>
  </w:font>
  <w:font w:name="Symbol">
    <w:panose1 w:val="05050102010706020507"/>
    <w:charset w:val="02"/>
    <w:family w:val="roman"/>
    <w:pitch w:val="default"/>
    <w:sig w:usb0="00000000" w:usb1="00000000" w:usb2="00000000" w:usb3="00000000" w:csb0="80000000" w:csb1="00000000"/>
    <w:embedRegular r:id="rId7" w:fontKey="{A6E35448-B650-43FB-B904-81875831804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05202">
    <w:pPr>
      <w:tabs>
        <w:tab w:val="center" w:pos="4680"/>
        <w:tab w:val="right" w:pos="9360"/>
      </w:tabs>
      <w:spacing w:after="0" w:line="240" w:lineRule="auto"/>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
    <w:nsid w:val="00000003"/>
    <w:multiLevelType w:val="multilevel"/>
    <w:tmpl w:val="00000003"/>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2">
    <w:nsid w:val="00000004"/>
    <w:multiLevelType w:val="multilevel"/>
    <w:tmpl w:val="00000004"/>
    <w:lvl w:ilvl="0" w:tentative="0">
      <w:start w:val="1"/>
      <w:numFmt w:val="lowerLetter"/>
      <w:lvlText w:val="%1."/>
      <w:lvlJc w:val="left"/>
      <w:pPr>
        <w:ind w:left="1440" w:hanging="360"/>
      </w:pPr>
      <w:rPr>
        <w:rFonts w:ascii="Times New Roman" w:hAnsi="Times New Roman" w:eastAsia="Times New Roman" w:cs="Times New Roman"/>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3">
    <w:nsid w:val="00000006"/>
    <w:multiLevelType w:val="multilevel"/>
    <w:tmpl w:val="00000006"/>
    <w:lvl w:ilvl="0" w:tentative="0">
      <w:start w:val="1"/>
      <w:numFmt w:val="upperLetter"/>
      <w:lvlText w:val="%1."/>
      <w:lvlJc w:val="left"/>
      <w:pPr>
        <w:ind w:left="720" w:hanging="360"/>
      </w:pPr>
      <w:rPr>
        <w:b/>
        <w:bCs/>
        <w:color w:val="000000"/>
      </w:rPr>
    </w:lvl>
    <w:lvl w:ilvl="1" w:tentative="0">
      <w:start w:val="1"/>
      <w:numFmt w:val="lowerLetter"/>
      <w:lvlText w:val="%2."/>
      <w:lvlJc w:val="left"/>
      <w:pPr>
        <w:ind w:left="1440" w:hanging="360"/>
      </w:pPr>
      <w:rPr>
        <w:color w:val="000000"/>
      </w:rPr>
    </w:lvl>
    <w:lvl w:ilvl="2" w:tentative="0">
      <w:start w:val="1"/>
      <w:numFmt w:val="lowerRoman"/>
      <w:lvlText w:val="%3."/>
      <w:lvlJc w:val="right"/>
      <w:pPr>
        <w:ind w:left="2160" w:hanging="180"/>
      </w:pPr>
      <w:rPr>
        <w:color w:val="000000"/>
      </w:rPr>
    </w:lvl>
    <w:lvl w:ilvl="3" w:tentative="0">
      <w:start w:val="1"/>
      <w:numFmt w:val="decimal"/>
      <w:lvlText w:val="%4."/>
      <w:lvlJc w:val="left"/>
      <w:pPr>
        <w:ind w:left="2880" w:hanging="360"/>
      </w:pPr>
      <w:rPr>
        <w:color w:val="000000"/>
      </w:rPr>
    </w:lvl>
    <w:lvl w:ilvl="4" w:tentative="0">
      <w:start w:val="1"/>
      <w:numFmt w:val="lowerLetter"/>
      <w:lvlText w:val="%5."/>
      <w:lvlJc w:val="left"/>
      <w:pPr>
        <w:ind w:left="3600" w:hanging="360"/>
      </w:pPr>
      <w:rPr>
        <w:color w:val="000000"/>
      </w:rPr>
    </w:lvl>
    <w:lvl w:ilvl="5" w:tentative="0">
      <w:start w:val="1"/>
      <w:numFmt w:val="lowerRoman"/>
      <w:lvlText w:val="%6."/>
      <w:lvlJc w:val="right"/>
      <w:pPr>
        <w:ind w:left="4320" w:hanging="180"/>
      </w:pPr>
      <w:rPr>
        <w:color w:val="000000"/>
      </w:rPr>
    </w:lvl>
    <w:lvl w:ilvl="6" w:tentative="0">
      <w:start w:val="1"/>
      <w:numFmt w:val="decimal"/>
      <w:lvlText w:val="%7."/>
      <w:lvlJc w:val="left"/>
      <w:pPr>
        <w:ind w:left="5040" w:hanging="360"/>
      </w:pPr>
      <w:rPr>
        <w:color w:val="000000"/>
      </w:rPr>
    </w:lvl>
    <w:lvl w:ilvl="7" w:tentative="0">
      <w:start w:val="1"/>
      <w:numFmt w:val="lowerLetter"/>
      <w:lvlText w:val="%8."/>
      <w:lvlJc w:val="left"/>
      <w:pPr>
        <w:ind w:left="5760" w:hanging="360"/>
      </w:pPr>
      <w:rPr>
        <w:color w:val="000000"/>
      </w:rPr>
    </w:lvl>
    <w:lvl w:ilvl="8" w:tentative="0">
      <w:start w:val="1"/>
      <w:numFmt w:val="lowerRoman"/>
      <w:lvlText w:val="%9."/>
      <w:lvlJc w:val="right"/>
      <w:pPr>
        <w:ind w:left="6480" w:hanging="180"/>
      </w:pPr>
      <w:rPr>
        <w:color w:val="000000"/>
      </w:rPr>
    </w:lvl>
  </w:abstractNum>
  <w:abstractNum w:abstractNumId="4">
    <w:nsid w:val="00000007"/>
    <w:multiLevelType w:val="multilevel"/>
    <w:tmpl w:val="00000007"/>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5">
    <w:nsid w:val="158B39B7"/>
    <w:multiLevelType w:val="multilevel"/>
    <w:tmpl w:val="158B39B7"/>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6">
    <w:nsid w:val="205F0A5E"/>
    <w:multiLevelType w:val="multilevel"/>
    <w:tmpl w:val="205F0A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4511800"/>
    <w:multiLevelType w:val="multilevel"/>
    <w:tmpl w:val="44511800"/>
    <w:lvl w:ilvl="0" w:tentative="0">
      <w:start w:val="1"/>
      <w:numFmt w:val="decimal"/>
      <w:lvlText w:val="%1."/>
      <w:lvlJc w:val="left"/>
      <w:pPr>
        <w:tabs>
          <w:tab w:val="left" w:pos="720"/>
        </w:tabs>
        <w:ind w:left="720" w:hanging="360"/>
      </w:pPr>
    </w:lvl>
    <w:lvl w:ilvl="1" w:tentative="0">
      <w:start w:val="1"/>
      <w:numFmt w:val="lowerLetter"/>
      <w:lvlText w:val="%2."/>
      <w:lvlJc w:val="left"/>
      <w:pPr>
        <w:tabs>
          <w:tab w:val="left" w:pos="1440"/>
        </w:tabs>
        <w:ind w:left="1440" w:hanging="360"/>
      </w:pPr>
      <w:rPr>
        <w:rFonts w:ascii="Times New Roman" w:hAnsi="Times New Roman" w:eastAsia="Times New Roman" w:cs="Times New Roman"/>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82C50FE"/>
    <w:multiLevelType w:val="multilevel"/>
    <w:tmpl w:val="582C50F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2EA6FAE"/>
    <w:multiLevelType w:val="multilevel"/>
    <w:tmpl w:val="62EA6F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2AB64DA"/>
    <w:multiLevelType w:val="multilevel"/>
    <w:tmpl w:val="72AB64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2"/>
  </w:num>
  <w:num w:numId="3">
    <w:abstractNumId w:val="0"/>
  </w:num>
  <w:num w:numId="4">
    <w:abstractNumId w:val="5"/>
  </w:num>
  <w:num w:numId="5">
    <w:abstractNumId w:val="1"/>
  </w:num>
  <w:num w:numId="6">
    <w:abstractNumId w:val="4"/>
  </w:num>
  <w:num w:numId="7">
    <w:abstractNumId w:val="8"/>
  </w:num>
  <w:num w:numId="8">
    <w:abstractNumId w:val="6"/>
  </w:num>
  <w:num w:numId="9">
    <w:abstractNumId w:val="9"/>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1F9"/>
    <w:rsid w:val="00006FFD"/>
    <w:rsid w:val="0002329E"/>
    <w:rsid w:val="00026F5B"/>
    <w:rsid w:val="0004718C"/>
    <w:rsid w:val="00052A95"/>
    <w:rsid w:val="00055DB9"/>
    <w:rsid w:val="00067A3A"/>
    <w:rsid w:val="00071B98"/>
    <w:rsid w:val="00072612"/>
    <w:rsid w:val="00086C9F"/>
    <w:rsid w:val="00091E9C"/>
    <w:rsid w:val="000940C1"/>
    <w:rsid w:val="000968E3"/>
    <w:rsid w:val="000A34B0"/>
    <w:rsid w:val="000A4138"/>
    <w:rsid w:val="000B0D5E"/>
    <w:rsid w:val="000B514B"/>
    <w:rsid w:val="000C0317"/>
    <w:rsid w:val="000D40F7"/>
    <w:rsid w:val="000D5387"/>
    <w:rsid w:val="000E7B99"/>
    <w:rsid w:val="001062CA"/>
    <w:rsid w:val="00111F07"/>
    <w:rsid w:val="001122CF"/>
    <w:rsid w:val="00112B35"/>
    <w:rsid w:val="001270BA"/>
    <w:rsid w:val="0013265E"/>
    <w:rsid w:val="00134B83"/>
    <w:rsid w:val="0014057D"/>
    <w:rsid w:val="00146C34"/>
    <w:rsid w:val="00186288"/>
    <w:rsid w:val="001938A4"/>
    <w:rsid w:val="00195B3A"/>
    <w:rsid w:val="00196F20"/>
    <w:rsid w:val="001A7FEF"/>
    <w:rsid w:val="001B242B"/>
    <w:rsid w:val="001B2792"/>
    <w:rsid w:val="001C5AE8"/>
    <w:rsid w:val="001C6C2D"/>
    <w:rsid w:val="001D23B3"/>
    <w:rsid w:val="001D2EEE"/>
    <w:rsid w:val="001E5A4E"/>
    <w:rsid w:val="001E609B"/>
    <w:rsid w:val="001F78D5"/>
    <w:rsid w:val="00201BAD"/>
    <w:rsid w:val="00207764"/>
    <w:rsid w:val="0021396E"/>
    <w:rsid w:val="00216221"/>
    <w:rsid w:val="00222A1B"/>
    <w:rsid w:val="00223175"/>
    <w:rsid w:val="00263F8D"/>
    <w:rsid w:val="002655FC"/>
    <w:rsid w:val="0027732B"/>
    <w:rsid w:val="002804A1"/>
    <w:rsid w:val="00287B78"/>
    <w:rsid w:val="00290030"/>
    <w:rsid w:val="00290F24"/>
    <w:rsid w:val="00293290"/>
    <w:rsid w:val="0029403A"/>
    <w:rsid w:val="002A38B2"/>
    <w:rsid w:val="002B0756"/>
    <w:rsid w:val="002B7644"/>
    <w:rsid w:val="002D0A16"/>
    <w:rsid w:val="002D17A1"/>
    <w:rsid w:val="002D56AC"/>
    <w:rsid w:val="002F5E1F"/>
    <w:rsid w:val="00307214"/>
    <w:rsid w:val="0031786A"/>
    <w:rsid w:val="003356D6"/>
    <w:rsid w:val="00340E9D"/>
    <w:rsid w:val="00354512"/>
    <w:rsid w:val="00362BCA"/>
    <w:rsid w:val="00362F8C"/>
    <w:rsid w:val="003645D2"/>
    <w:rsid w:val="00372287"/>
    <w:rsid w:val="00380A3D"/>
    <w:rsid w:val="00391F3E"/>
    <w:rsid w:val="003A5863"/>
    <w:rsid w:val="003D0245"/>
    <w:rsid w:val="003D61F9"/>
    <w:rsid w:val="003E268C"/>
    <w:rsid w:val="003E5A1F"/>
    <w:rsid w:val="003E7D6E"/>
    <w:rsid w:val="00401096"/>
    <w:rsid w:val="004035EB"/>
    <w:rsid w:val="00413C34"/>
    <w:rsid w:val="00434BFE"/>
    <w:rsid w:val="00437BD3"/>
    <w:rsid w:val="0045129C"/>
    <w:rsid w:val="00453492"/>
    <w:rsid w:val="00463496"/>
    <w:rsid w:val="00475B79"/>
    <w:rsid w:val="004868BE"/>
    <w:rsid w:val="00490530"/>
    <w:rsid w:val="004A07AF"/>
    <w:rsid w:val="004B0118"/>
    <w:rsid w:val="004B3DA7"/>
    <w:rsid w:val="004D0566"/>
    <w:rsid w:val="004D688A"/>
    <w:rsid w:val="004F34BA"/>
    <w:rsid w:val="00501C43"/>
    <w:rsid w:val="00536754"/>
    <w:rsid w:val="00544029"/>
    <w:rsid w:val="00560637"/>
    <w:rsid w:val="005614D3"/>
    <w:rsid w:val="00576C89"/>
    <w:rsid w:val="00580949"/>
    <w:rsid w:val="005844D5"/>
    <w:rsid w:val="0059490E"/>
    <w:rsid w:val="00594B88"/>
    <w:rsid w:val="005B6053"/>
    <w:rsid w:val="005D1A8E"/>
    <w:rsid w:val="005F5037"/>
    <w:rsid w:val="005F7A43"/>
    <w:rsid w:val="00603117"/>
    <w:rsid w:val="00604321"/>
    <w:rsid w:val="006367A3"/>
    <w:rsid w:val="00673703"/>
    <w:rsid w:val="0067453E"/>
    <w:rsid w:val="00674DF9"/>
    <w:rsid w:val="0068197B"/>
    <w:rsid w:val="006A0C39"/>
    <w:rsid w:val="006A33B5"/>
    <w:rsid w:val="006B0B1A"/>
    <w:rsid w:val="006B2C7F"/>
    <w:rsid w:val="006B4F7F"/>
    <w:rsid w:val="006C147C"/>
    <w:rsid w:val="006C21A7"/>
    <w:rsid w:val="006C30A2"/>
    <w:rsid w:val="006C3DE7"/>
    <w:rsid w:val="006C61FE"/>
    <w:rsid w:val="006D362F"/>
    <w:rsid w:val="006E2617"/>
    <w:rsid w:val="006F10E9"/>
    <w:rsid w:val="00700354"/>
    <w:rsid w:val="00710FEA"/>
    <w:rsid w:val="0071432C"/>
    <w:rsid w:val="00727441"/>
    <w:rsid w:val="00730386"/>
    <w:rsid w:val="00737032"/>
    <w:rsid w:val="00750535"/>
    <w:rsid w:val="00754E09"/>
    <w:rsid w:val="0076798F"/>
    <w:rsid w:val="00780519"/>
    <w:rsid w:val="00781BB5"/>
    <w:rsid w:val="007907A5"/>
    <w:rsid w:val="00791E53"/>
    <w:rsid w:val="007969D3"/>
    <w:rsid w:val="00796F7A"/>
    <w:rsid w:val="007A2160"/>
    <w:rsid w:val="007B0F85"/>
    <w:rsid w:val="007C119D"/>
    <w:rsid w:val="007C61EA"/>
    <w:rsid w:val="007D0995"/>
    <w:rsid w:val="007D41EA"/>
    <w:rsid w:val="007D6568"/>
    <w:rsid w:val="008163C0"/>
    <w:rsid w:val="00824FAD"/>
    <w:rsid w:val="00840479"/>
    <w:rsid w:val="00850289"/>
    <w:rsid w:val="00852751"/>
    <w:rsid w:val="00853971"/>
    <w:rsid w:val="00854CFB"/>
    <w:rsid w:val="00880A54"/>
    <w:rsid w:val="008870DB"/>
    <w:rsid w:val="00890E38"/>
    <w:rsid w:val="0089127B"/>
    <w:rsid w:val="00893443"/>
    <w:rsid w:val="008A3F9E"/>
    <w:rsid w:val="008C15D8"/>
    <w:rsid w:val="008D21DA"/>
    <w:rsid w:val="008E45CF"/>
    <w:rsid w:val="008E4F7E"/>
    <w:rsid w:val="009028E6"/>
    <w:rsid w:val="00907481"/>
    <w:rsid w:val="009269D8"/>
    <w:rsid w:val="00926A8A"/>
    <w:rsid w:val="009320F6"/>
    <w:rsid w:val="00933D63"/>
    <w:rsid w:val="0093648A"/>
    <w:rsid w:val="009469EA"/>
    <w:rsid w:val="0098086E"/>
    <w:rsid w:val="009A0541"/>
    <w:rsid w:val="009A19DE"/>
    <w:rsid w:val="009A3EF9"/>
    <w:rsid w:val="009B74F6"/>
    <w:rsid w:val="009C4FFB"/>
    <w:rsid w:val="009F5B76"/>
    <w:rsid w:val="009F5D99"/>
    <w:rsid w:val="00A12BDA"/>
    <w:rsid w:val="00A2214A"/>
    <w:rsid w:val="00A356A9"/>
    <w:rsid w:val="00A459EA"/>
    <w:rsid w:val="00A53D94"/>
    <w:rsid w:val="00A66616"/>
    <w:rsid w:val="00A70696"/>
    <w:rsid w:val="00AA024E"/>
    <w:rsid w:val="00AD2869"/>
    <w:rsid w:val="00AE354E"/>
    <w:rsid w:val="00AF26A8"/>
    <w:rsid w:val="00AF4BC2"/>
    <w:rsid w:val="00AF7ADA"/>
    <w:rsid w:val="00B0099D"/>
    <w:rsid w:val="00B058AA"/>
    <w:rsid w:val="00B2082F"/>
    <w:rsid w:val="00B22159"/>
    <w:rsid w:val="00B32558"/>
    <w:rsid w:val="00B41D83"/>
    <w:rsid w:val="00B46AAB"/>
    <w:rsid w:val="00B4756D"/>
    <w:rsid w:val="00B71162"/>
    <w:rsid w:val="00B76CB3"/>
    <w:rsid w:val="00B819C1"/>
    <w:rsid w:val="00B87525"/>
    <w:rsid w:val="00BB130F"/>
    <w:rsid w:val="00BB7DC1"/>
    <w:rsid w:val="00BE58E4"/>
    <w:rsid w:val="00C03645"/>
    <w:rsid w:val="00C045BB"/>
    <w:rsid w:val="00C058A4"/>
    <w:rsid w:val="00C135D8"/>
    <w:rsid w:val="00C309A1"/>
    <w:rsid w:val="00C438B8"/>
    <w:rsid w:val="00C4420D"/>
    <w:rsid w:val="00C46792"/>
    <w:rsid w:val="00C53EDF"/>
    <w:rsid w:val="00C6542D"/>
    <w:rsid w:val="00C66938"/>
    <w:rsid w:val="00C7497F"/>
    <w:rsid w:val="00C76870"/>
    <w:rsid w:val="00C8057E"/>
    <w:rsid w:val="00C90401"/>
    <w:rsid w:val="00CA32E6"/>
    <w:rsid w:val="00CB7C6A"/>
    <w:rsid w:val="00CC30B7"/>
    <w:rsid w:val="00CC47A7"/>
    <w:rsid w:val="00CC560A"/>
    <w:rsid w:val="00CD7E08"/>
    <w:rsid w:val="00D04DCC"/>
    <w:rsid w:val="00D10D34"/>
    <w:rsid w:val="00D16A5D"/>
    <w:rsid w:val="00D25D84"/>
    <w:rsid w:val="00D35F72"/>
    <w:rsid w:val="00D552F0"/>
    <w:rsid w:val="00D71565"/>
    <w:rsid w:val="00D80B3D"/>
    <w:rsid w:val="00D8119E"/>
    <w:rsid w:val="00D81BCA"/>
    <w:rsid w:val="00D82A0F"/>
    <w:rsid w:val="00D93225"/>
    <w:rsid w:val="00DC5F4F"/>
    <w:rsid w:val="00DD6254"/>
    <w:rsid w:val="00DE2500"/>
    <w:rsid w:val="00DF65A2"/>
    <w:rsid w:val="00DF6E1E"/>
    <w:rsid w:val="00E063AB"/>
    <w:rsid w:val="00E12F09"/>
    <w:rsid w:val="00E167AE"/>
    <w:rsid w:val="00E26391"/>
    <w:rsid w:val="00E46A63"/>
    <w:rsid w:val="00E51A78"/>
    <w:rsid w:val="00E6317D"/>
    <w:rsid w:val="00E6658E"/>
    <w:rsid w:val="00E81E5F"/>
    <w:rsid w:val="00E84046"/>
    <w:rsid w:val="00E854C9"/>
    <w:rsid w:val="00EA3904"/>
    <w:rsid w:val="00EA5244"/>
    <w:rsid w:val="00EB1E55"/>
    <w:rsid w:val="00EB3A28"/>
    <w:rsid w:val="00EB3A4D"/>
    <w:rsid w:val="00EC2D79"/>
    <w:rsid w:val="00ED02BE"/>
    <w:rsid w:val="00ED0584"/>
    <w:rsid w:val="00ED7CC4"/>
    <w:rsid w:val="00EE5B71"/>
    <w:rsid w:val="00EF2BC5"/>
    <w:rsid w:val="00F069ED"/>
    <w:rsid w:val="00F3643A"/>
    <w:rsid w:val="00F577CB"/>
    <w:rsid w:val="00F62438"/>
    <w:rsid w:val="00F73272"/>
    <w:rsid w:val="00F82F12"/>
    <w:rsid w:val="00FA2018"/>
    <w:rsid w:val="00FA2E5C"/>
    <w:rsid w:val="00FA31AC"/>
    <w:rsid w:val="00FA3D82"/>
    <w:rsid w:val="00FA66CD"/>
    <w:rsid w:val="00FE2CAC"/>
    <w:rsid w:val="00FF61BA"/>
    <w:rsid w:val="45CA2A8F"/>
    <w:rsid w:val="67C315E4"/>
    <w:rsid w:val="6FB71B1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color w:val="2B2B2B"/>
      <w:sz w:val="22"/>
      <w:szCs w:val="22"/>
      <w:lang w:val="zh-CN" w:eastAsia="zh-CN" w:bidi="ar-SA"/>
    </w:rPr>
  </w:style>
  <w:style w:type="paragraph" w:styleId="2">
    <w:name w:val="heading 1"/>
    <w:basedOn w:val="1"/>
    <w:next w:val="1"/>
    <w:link w:val="22"/>
    <w:qFormat/>
    <w:uiPriority w:val="9"/>
    <w:pPr>
      <w:keepNext/>
      <w:keepLines/>
      <w:spacing w:before="480" w:after="0" w:line="240" w:lineRule="auto"/>
      <w:outlineLvl w:val="0"/>
    </w:pPr>
    <w:rPr>
      <w:rFonts w:ascii="Calibri" w:hAnsi="Calibri" w:eastAsia="Calibri" w:cs="Calibri"/>
      <w:b/>
      <w:bCs/>
      <w:color w:val="366091"/>
      <w:sz w:val="28"/>
      <w:szCs w:val="28"/>
    </w:rPr>
  </w:style>
  <w:style w:type="paragraph" w:styleId="3">
    <w:name w:val="heading 2"/>
    <w:basedOn w:val="1"/>
    <w:next w:val="1"/>
    <w:link w:val="23"/>
    <w:unhideWhenUsed/>
    <w:qFormat/>
    <w:uiPriority w:val="9"/>
    <w:pPr>
      <w:keepNext/>
      <w:keepLines/>
      <w:spacing w:before="200" w:after="0" w:line="240" w:lineRule="auto"/>
      <w:outlineLvl w:val="1"/>
    </w:pPr>
    <w:rPr>
      <w:rFonts w:ascii="Calibri" w:hAnsi="Calibri" w:eastAsia="Calibri" w:cs="Calibri"/>
      <w:b/>
      <w:bCs/>
      <w:color w:val="4F81BD"/>
      <w:sz w:val="26"/>
      <w:szCs w:val="26"/>
    </w:rPr>
  </w:style>
  <w:style w:type="paragraph" w:styleId="4">
    <w:name w:val="heading 3"/>
    <w:basedOn w:val="1"/>
    <w:next w:val="1"/>
    <w:link w:val="24"/>
    <w:unhideWhenUsed/>
    <w:qFormat/>
    <w:uiPriority w:val="9"/>
    <w:pPr>
      <w:keepNext/>
      <w:keepLines/>
      <w:spacing w:before="200" w:after="0" w:line="240" w:lineRule="auto"/>
      <w:outlineLvl w:val="2"/>
    </w:pPr>
    <w:rPr>
      <w:rFonts w:ascii="Calibri" w:hAnsi="Calibri" w:eastAsia="Calibri" w:cs="Calibri"/>
      <w:b/>
      <w:bCs/>
      <w:color w:val="4F81BD"/>
    </w:rPr>
  </w:style>
  <w:style w:type="paragraph" w:styleId="5">
    <w:name w:val="heading 4"/>
    <w:basedOn w:val="1"/>
    <w:next w:val="1"/>
    <w:link w:val="25"/>
    <w:semiHidden/>
    <w:unhideWhenUsed/>
    <w:qFormat/>
    <w:uiPriority w:val="9"/>
    <w:pPr>
      <w:keepNext/>
      <w:keepLines/>
      <w:spacing w:before="200" w:after="0" w:line="240" w:lineRule="auto"/>
      <w:outlineLvl w:val="3"/>
    </w:pPr>
    <w:rPr>
      <w:rFonts w:ascii="Calibri" w:hAnsi="Calibri" w:eastAsia="Calibri" w:cs="Calibri"/>
      <w:b/>
      <w:bCs/>
      <w:i/>
      <w:iCs/>
      <w:color w:val="4F81BD"/>
    </w:rPr>
  </w:style>
  <w:style w:type="paragraph" w:styleId="6">
    <w:name w:val="heading 5"/>
    <w:basedOn w:val="1"/>
    <w:next w:val="1"/>
    <w:link w:val="26"/>
    <w:semiHidden/>
    <w:unhideWhenUsed/>
    <w:qFormat/>
    <w:uiPriority w:val="9"/>
    <w:pPr>
      <w:keepNext/>
      <w:keepLines/>
      <w:spacing w:before="200" w:after="0" w:line="240" w:lineRule="auto"/>
      <w:outlineLvl w:val="4"/>
    </w:pPr>
    <w:rPr>
      <w:rFonts w:ascii="Calibri" w:hAnsi="Calibri" w:eastAsia="Calibri" w:cs="Calibri"/>
      <w:color w:val="243F61"/>
    </w:rPr>
  </w:style>
  <w:style w:type="paragraph" w:styleId="7">
    <w:name w:val="heading 6"/>
    <w:basedOn w:val="1"/>
    <w:next w:val="1"/>
    <w:link w:val="27"/>
    <w:semiHidden/>
    <w:unhideWhenUsed/>
    <w:qFormat/>
    <w:uiPriority w:val="9"/>
    <w:pPr>
      <w:keepNext/>
      <w:keepLines/>
      <w:spacing w:before="200" w:after="0" w:line="240" w:lineRule="auto"/>
      <w:outlineLvl w:val="5"/>
    </w:pPr>
    <w:rPr>
      <w:rFonts w:ascii="Calibri" w:hAnsi="Calibri" w:eastAsia="Calibri" w:cs="Calibri"/>
      <w:i/>
      <w:iCs/>
      <w:color w:val="243F61"/>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uiPriority w:val="99"/>
    <w:rPr>
      <w:sz w:val="16"/>
      <w:szCs w:val="16"/>
    </w:rPr>
  </w:style>
  <w:style w:type="paragraph" w:styleId="11">
    <w:name w:val="annotation text"/>
    <w:basedOn w:val="1"/>
    <w:link w:val="35"/>
    <w:uiPriority w:val="99"/>
    <w:pPr>
      <w:spacing w:line="240" w:lineRule="auto"/>
    </w:pPr>
    <w:rPr>
      <w:sz w:val="20"/>
      <w:szCs w:val="20"/>
    </w:rPr>
  </w:style>
  <w:style w:type="paragraph" w:styleId="12">
    <w:name w:val="annotation subject"/>
    <w:basedOn w:val="11"/>
    <w:next w:val="11"/>
    <w:link w:val="36"/>
    <w:uiPriority w:val="99"/>
    <w:rPr>
      <w:b/>
      <w:bCs/>
    </w:rPr>
  </w:style>
  <w:style w:type="character" w:styleId="13">
    <w:name w:val="Emphasis"/>
    <w:basedOn w:val="8"/>
    <w:qFormat/>
    <w:uiPriority w:val="20"/>
    <w:rPr>
      <w:i/>
      <w:iCs/>
    </w:rPr>
  </w:style>
  <w:style w:type="paragraph" w:styleId="14">
    <w:name w:val="footer"/>
    <w:basedOn w:val="1"/>
    <w:link w:val="39"/>
    <w:unhideWhenUsed/>
    <w:qFormat/>
    <w:uiPriority w:val="99"/>
    <w:pPr>
      <w:tabs>
        <w:tab w:val="center" w:pos="4513"/>
        <w:tab w:val="right" w:pos="9026"/>
      </w:tabs>
      <w:spacing w:after="0" w:line="240" w:lineRule="auto"/>
    </w:pPr>
  </w:style>
  <w:style w:type="paragraph" w:styleId="15">
    <w:name w:val="header"/>
    <w:basedOn w:val="1"/>
    <w:link w:val="38"/>
    <w:unhideWhenUsed/>
    <w:qFormat/>
    <w:uiPriority w:val="99"/>
    <w:pPr>
      <w:tabs>
        <w:tab w:val="center" w:pos="4513"/>
        <w:tab w:val="right" w:pos="9026"/>
      </w:tabs>
      <w:spacing w:after="0" w:line="240" w:lineRule="auto"/>
    </w:pPr>
  </w:style>
  <w:style w:type="paragraph" w:styleId="16">
    <w:name w:val="Normal (Web)"/>
    <w:basedOn w:val="1"/>
    <w:qFormat/>
    <w:uiPriority w:val="99"/>
    <w:pPr>
      <w:spacing w:before="100" w:beforeAutospacing="1" w:after="100" w:afterAutospacing="1" w:line="240" w:lineRule="auto"/>
    </w:pPr>
    <w:rPr>
      <w:rFonts w:ascii="Times New Roman" w:hAnsi="Times New Roman" w:eastAsia="Times New Roman" w:cs="Times New Roman"/>
      <w:color w:val="auto"/>
      <w:sz w:val="24"/>
      <w:szCs w:val="24"/>
    </w:rPr>
  </w:style>
  <w:style w:type="character" w:styleId="17">
    <w:name w:val="Strong"/>
    <w:basedOn w:val="8"/>
    <w:qFormat/>
    <w:uiPriority w:val="22"/>
    <w:rPr>
      <w:b/>
      <w:bCs/>
    </w:rPr>
  </w:style>
  <w:style w:type="paragraph" w:styleId="18">
    <w:name w:val="Subtitle"/>
    <w:basedOn w:val="1"/>
    <w:next w:val="1"/>
    <w:link w:val="29"/>
    <w:qFormat/>
    <w:uiPriority w:val="11"/>
    <w:pPr>
      <w:spacing w:line="240" w:lineRule="auto"/>
    </w:pPr>
    <w:rPr>
      <w:rFonts w:ascii="Calibri" w:hAnsi="Calibri" w:eastAsia="Calibri" w:cs="Calibri"/>
      <w:i/>
      <w:iCs/>
      <w:color w:val="4F81BD"/>
      <w:sz w:val="24"/>
      <w:szCs w:val="24"/>
    </w:rPr>
  </w:style>
  <w:style w:type="table" w:styleId="19">
    <w:name w:val="Table Grid"/>
    <w:basedOn w:val="9"/>
    <w:qFormat/>
    <w:uiPriority w:val="5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28"/>
    <w:qFormat/>
    <w:uiPriority w:val="10"/>
    <w:pPr>
      <w:spacing w:after="300" w:line="240" w:lineRule="auto"/>
    </w:pPr>
    <w:rPr>
      <w:rFonts w:ascii="Calibri" w:hAnsi="Calibri" w:eastAsia="Calibri" w:cs="Calibri"/>
      <w:color w:val="17365D"/>
      <w:sz w:val="52"/>
      <w:szCs w:val="52"/>
    </w:rPr>
  </w:style>
  <w:style w:type="table" w:customStyle="1" w:styleId="21">
    <w:name w:val="TableNormal"/>
    <w:uiPriority w:val="0"/>
    <w:tblPr>
      <w:tblCellMar>
        <w:top w:w="100" w:type="dxa"/>
        <w:left w:w="100" w:type="dxa"/>
        <w:bottom w:w="100" w:type="dxa"/>
        <w:right w:w="100" w:type="dxa"/>
      </w:tblCellMar>
    </w:tblPr>
  </w:style>
  <w:style w:type="character" w:customStyle="1" w:styleId="22">
    <w:name w:val="Heading 1 Char"/>
    <w:basedOn w:val="8"/>
    <w:link w:val="2"/>
    <w:qFormat/>
    <w:uiPriority w:val="9"/>
    <w:rPr>
      <w:rFonts w:ascii="Calibri Light" w:hAnsi="Calibri Light" w:eastAsia="SimSun" w:cs="Times New Roman"/>
      <w:b/>
      <w:bCs/>
      <w:color w:val="2B2B2B"/>
      <w:kern w:val="32"/>
      <w:sz w:val="32"/>
      <w:szCs w:val="32"/>
    </w:rPr>
  </w:style>
  <w:style w:type="character" w:customStyle="1" w:styleId="23">
    <w:name w:val="Heading 2 Char"/>
    <w:basedOn w:val="8"/>
    <w:link w:val="3"/>
    <w:uiPriority w:val="9"/>
    <w:rPr>
      <w:rFonts w:ascii="Calibri Light" w:hAnsi="Calibri Light" w:eastAsia="SimSun" w:cs="Times New Roman"/>
      <w:b/>
      <w:bCs/>
      <w:i/>
      <w:iCs/>
      <w:color w:val="2B2B2B"/>
      <w:kern w:val="0"/>
      <w:sz w:val="28"/>
      <w:szCs w:val="28"/>
    </w:rPr>
  </w:style>
  <w:style w:type="character" w:customStyle="1" w:styleId="24">
    <w:name w:val="Heading 3 Char"/>
    <w:basedOn w:val="8"/>
    <w:link w:val="4"/>
    <w:uiPriority w:val="9"/>
    <w:rPr>
      <w:rFonts w:ascii="Calibri Light" w:hAnsi="Calibri Light" w:eastAsia="SimSun" w:cs="Times New Roman"/>
      <w:b/>
      <w:bCs/>
      <w:color w:val="2B2B2B"/>
      <w:kern w:val="0"/>
      <w:sz w:val="26"/>
      <w:szCs w:val="26"/>
    </w:rPr>
  </w:style>
  <w:style w:type="character" w:customStyle="1" w:styleId="25">
    <w:name w:val="Heading 4 Char"/>
    <w:basedOn w:val="8"/>
    <w:link w:val="5"/>
    <w:qFormat/>
    <w:uiPriority w:val="9"/>
    <w:rPr>
      <w:rFonts w:ascii="Calibri" w:hAnsi="Calibri" w:eastAsia="SimSun" w:cs="Times New Roman"/>
      <w:b/>
      <w:bCs/>
      <w:color w:val="2B2B2B"/>
      <w:kern w:val="0"/>
      <w:sz w:val="28"/>
      <w:szCs w:val="28"/>
    </w:rPr>
  </w:style>
  <w:style w:type="character" w:customStyle="1" w:styleId="26">
    <w:name w:val="Heading 5 Char"/>
    <w:basedOn w:val="8"/>
    <w:link w:val="6"/>
    <w:uiPriority w:val="9"/>
    <w:rPr>
      <w:rFonts w:ascii="Calibri" w:hAnsi="Calibri" w:eastAsia="SimSun" w:cs="Times New Roman"/>
      <w:b/>
      <w:bCs/>
      <w:i/>
      <w:iCs/>
      <w:color w:val="2B2B2B"/>
      <w:kern w:val="0"/>
      <w:sz w:val="26"/>
      <w:szCs w:val="26"/>
    </w:rPr>
  </w:style>
  <w:style w:type="character" w:customStyle="1" w:styleId="27">
    <w:name w:val="Heading 6 Char"/>
    <w:basedOn w:val="8"/>
    <w:link w:val="7"/>
    <w:qFormat/>
    <w:uiPriority w:val="9"/>
    <w:rPr>
      <w:rFonts w:ascii="Calibri" w:hAnsi="Calibri" w:eastAsia="SimSun" w:cs="Times New Roman"/>
      <w:b/>
      <w:bCs/>
      <w:color w:val="2B2B2B"/>
      <w:kern w:val="0"/>
      <w:sz w:val="22"/>
      <w:szCs w:val="22"/>
    </w:rPr>
  </w:style>
  <w:style w:type="character" w:customStyle="1" w:styleId="28">
    <w:name w:val="Title Char"/>
    <w:basedOn w:val="8"/>
    <w:link w:val="20"/>
    <w:qFormat/>
    <w:uiPriority w:val="10"/>
    <w:rPr>
      <w:rFonts w:ascii="Calibri Light" w:hAnsi="Calibri Light" w:eastAsia="SimSun" w:cs="Times New Roman"/>
      <w:b/>
      <w:bCs/>
      <w:color w:val="2B2B2B"/>
      <w:kern w:val="28"/>
      <w:sz w:val="32"/>
      <w:szCs w:val="32"/>
    </w:rPr>
  </w:style>
  <w:style w:type="character" w:customStyle="1" w:styleId="29">
    <w:name w:val="Subtitle Char"/>
    <w:basedOn w:val="8"/>
    <w:link w:val="18"/>
    <w:uiPriority w:val="11"/>
    <w:rPr>
      <w:rFonts w:ascii="Calibri Light" w:hAnsi="Calibri Light" w:eastAsia="SimSun" w:cs="Times New Roman"/>
      <w:color w:val="2B2B2B"/>
      <w:kern w:val="0"/>
    </w:rPr>
  </w:style>
  <w:style w:type="paragraph" w:styleId="30">
    <w:name w:val="No Spacing"/>
    <w:qFormat/>
    <w:uiPriority w:val="1"/>
    <w:pPr>
      <w:spacing w:after="0" w:line="240" w:lineRule="auto"/>
    </w:pPr>
    <w:rPr>
      <w:rFonts w:ascii="Arial" w:hAnsi="Arial" w:eastAsia="Arial" w:cs="Arial"/>
      <w:color w:val="2B2B2B"/>
      <w:sz w:val="22"/>
      <w:szCs w:val="22"/>
      <w:lang w:val="zh-CN" w:eastAsia="zh-CN" w:bidi="ar-SA"/>
    </w:rPr>
  </w:style>
  <w:style w:type="table" w:customStyle="1" w:styleId="31">
    <w:name w:val="_Style 22"/>
    <w:basedOn w:val="9"/>
    <w:uiPriority w:val="0"/>
    <w:tblPr>
      <w:tblCellMar>
        <w:left w:w="100" w:type="dxa"/>
        <w:right w:w="115" w:type="dxa"/>
      </w:tblCellMar>
    </w:tblPr>
  </w:style>
  <w:style w:type="table" w:customStyle="1" w:styleId="32">
    <w:name w:val="_Style 23"/>
    <w:basedOn w:val="9"/>
    <w:uiPriority w:val="0"/>
    <w:tblPr>
      <w:tblCellMar>
        <w:left w:w="60" w:type="dxa"/>
        <w:right w:w="115" w:type="dxa"/>
      </w:tblCellMar>
    </w:tblPr>
  </w:style>
  <w:style w:type="table" w:customStyle="1" w:styleId="33">
    <w:name w:val="_Style 24"/>
    <w:basedOn w:val="9"/>
    <w:uiPriority w:val="0"/>
    <w:tblPr>
      <w:tblCellMar>
        <w:left w:w="100" w:type="dxa"/>
        <w:right w:w="115" w:type="dxa"/>
      </w:tblCellMar>
    </w:tblPr>
  </w:style>
  <w:style w:type="paragraph" w:styleId="34">
    <w:name w:val="List Paragraph"/>
    <w:basedOn w:val="1"/>
    <w:qFormat/>
    <w:uiPriority w:val="34"/>
    <w:pPr>
      <w:ind w:left="720"/>
      <w:contextualSpacing/>
    </w:pPr>
  </w:style>
  <w:style w:type="character" w:customStyle="1" w:styleId="35">
    <w:name w:val="Comment Text Char"/>
    <w:basedOn w:val="8"/>
    <w:link w:val="11"/>
    <w:uiPriority w:val="99"/>
    <w:rPr>
      <w:sz w:val="20"/>
      <w:szCs w:val="20"/>
    </w:rPr>
  </w:style>
  <w:style w:type="character" w:customStyle="1" w:styleId="36">
    <w:name w:val="Comment Subject Char"/>
    <w:basedOn w:val="35"/>
    <w:link w:val="12"/>
    <w:uiPriority w:val="99"/>
    <w:rPr>
      <w:b/>
      <w:bCs/>
      <w:sz w:val="20"/>
      <w:szCs w:val="20"/>
    </w:rPr>
  </w:style>
  <w:style w:type="paragraph" w:customStyle="1" w:styleId="37">
    <w:name w:val="pdq2pg_selectionanchorcontainer"/>
    <w:basedOn w:val="1"/>
    <w:uiPriority w:val="0"/>
    <w:pPr>
      <w:spacing w:before="100" w:beforeAutospacing="1" w:after="100" w:afterAutospacing="1" w:line="240" w:lineRule="auto"/>
    </w:pPr>
    <w:rPr>
      <w:rFonts w:ascii="Times New Roman" w:hAnsi="Times New Roman" w:eastAsia="Times New Roman" w:cs="Times New Roman"/>
      <w:color w:val="auto"/>
      <w:sz w:val="24"/>
      <w:szCs w:val="24"/>
    </w:rPr>
  </w:style>
  <w:style w:type="character" w:customStyle="1" w:styleId="38">
    <w:name w:val="Header Char"/>
    <w:basedOn w:val="8"/>
    <w:link w:val="15"/>
    <w:uiPriority w:val="99"/>
  </w:style>
  <w:style w:type="character" w:customStyle="1" w:styleId="39">
    <w:name w:val="Footer Char"/>
    <w:basedOn w:val="8"/>
    <w:link w:val="14"/>
    <w:qFormat/>
    <w:uiPriority w:val="99"/>
  </w:style>
  <w:style w:type="paragraph" w:customStyle="1" w:styleId="40">
    <w:name w:val="isselectedend"/>
    <w:basedOn w:val="1"/>
    <w:uiPriority w:val="0"/>
    <w:pPr>
      <w:spacing w:before="100" w:beforeAutospacing="1" w:after="100" w:afterAutospacing="1" w:line="240" w:lineRule="auto"/>
    </w:pPr>
    <w:rPr>
      <w:rFonts w:ascii="Times New Roman" w:hAnsi="Times New Roman" w:eastAsia="Times New Roman" w:cs="Times New Roman"/>
      <w:color w:val="auto"/>
      <w:sz w:val="24"/>
      <w:szCs w:val="24"/>
    </w:rPr>
  </w:style>
  <w:style w:type="character" w:customStyle="1" w:styleId="41">
    <w:name w:val="text-token-text-primary"/>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y5l9kaXRmJv/HZYcvgilcooU6w==">CgMxLjAyDWgudnkyeGtkZXRjNTEyDmguM3RnZGZqNzd0cDUzMg9pZC5pY3MxOHZtMzlic3k4AHIhMVNScFZiQ2pGbi1lMHFGMy16MGF0YTM2aGNQZjlockE5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7D6CDA84-C599-4F4D-88E1-8664BBCDEA5D}">
  <ds:schemaRefs/>
</ds:datastoreItem>
</file>

<file path=docProps/app.xml><?xml version="1.0" encoding="utf-8"?>
<Properties xmlns="http://schemas.openxmlformats.org/officeDocument/2006/extended-properties" xmlns:vt="http://schemas.openxmlformats.org/officeDocument/2006/docPropsVTypes">
  <Template>Normal</Template>
  <Pages>25</Pages>
  <Words>3116</Words>
  <Characters>18876</Characters>
  <Lines>167</Lines>
  <Paragraphs>47</Paragraphs>
  <TotalTime>81</TotalTime>
  <ScaleCrop>false</ScaleCrop>
  <LinksUpToDate>false</LinksUpToDate>
  <CharactersWithSpaces>21355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2026-09-25T13:09:00Z</dcterms:created>
  <dc:creator>Agus Nurdianto</dc:creator>
  <cp:lastModifiedBy>NICO 30_XSIJA_1</cp:lastModifiedBy>
  <dcterms:modified xsi:type="dcterms:W3CDTF">2026-10-13T07:23:40Z</dcterms:modified>
  <cp:revision>272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bd392a618e3340b48832155393176cc7_23</vt:lpwstr>
  </property>
  <property fmtid="{D5CDD505-2E9C-101B-9397-08002B2CF9AE}" pid="3" name="KSOTemplateDocerSaveRecord">
    <vt:lpwstr>eyJoZGlkIjoiZTlmMWYzNDRjYTdkNDYwMjMyNDNkNGM0NzQ5YTdkYTIiLCJ1c2VySWQiOiI5NjIwODY5ODkxMTIifQ==</vt:lpwstr>
  </property>
  <property fmtid="{D5CDD505-2E9C-101B-9397-08002B2CF9AE}" pid="4" name="KSOProductBuildVer">
    <vt:lpwstr>1033-12.1.0.28485</vt:lpwstr>
  </property>
</Properties>
</file>